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6BC" w:rsidRDefault="002C0E9A" w:rsidP="006076BC">
      <w:pPr>
        <w:jc w:val="center"/>
        <w:rPr>
          <w:b/>
          <w:sz w:val="48"/>
          <w:szCs w:val="48"/>
        </w:rPr>
      </w:pPr>
      <w:r>
        <w:rPr>
          <w:b/>
          <w:sz w:val="48"/>
          <w:szCs w:val="48"/>
        </w:rPr>
        <w:t>Podstawy przedsiębiorczości</w:t>
      </w:r>
    </w:p>
    <w:p w:rsidR="004C5F3C" w:rsidRPr="006076BC" w:rsidRDefault="006076BC" w:rsidP="006076BC">
      <w:pPr>
        <w:jc w:val="center"/>
        <w:rPr>
          <w:b/>
          <w:sz w:val="48"/>
          <w:szCs w:val="48"/>
          <w:u w:val="single"/>
        </w:rPr>
      </w:pPr>
      <w:r w:rsidRPr="006076BC">
        <w:rPr>
          <w:b/>
          <w:sz w:val="36"/>
          <w:szCs w:val="36"/>
          <w:u w:val="single"/>
        </w:rPr>
        <w:t>Założenia do z</w:t>
      </w:r>
      <w:r w:rsidR="00595360" w:rsidRPr="006076BC">
        <w:rPr>
          <w:b/>
          <w:sz w:val="36"/>
          <w:szCs w:val="36"/>
          <w:u w:val="single"/>
        </w:rPr>
        <w:t>ajęć</w:t>
      </w:r>
    </w:p>
    <w:p w:rsidR="00982A04" w:rsidRPr="003A098F" w:rsidRDefault="00982A04" w:rsidP="000E3146">
      <w:pPr>
        <w:jc w:val="center"/>
        <w:rPr>
          <w:b/>
          <w:sz w:val="36"/>
          <w:szCs w:val="36"/>
          <w:lang w:val="en-US"/>
        </w:rPr>
      </w:pPr>
      <w:r w:rsidRPr="003A098F">
        <w:rPr>
          <w:b/>
          <w:sz w:val="36"/>
          <w:szCs w:val="36"/>
          <w:lang w:val="en-US"/>
        </w:rPr>
        <w:t>Prof. Witold Hołubowicz</w:t>
      </w:r>
    </w:p>
    <w:p w:rsidR="00982A04" w:rsidRPr="003A098F" w:rsidRDefault="00CD2825" w:rsidP="000E3146">
      <w:pPr>
        <w:jc w:val="center"/>
        <w:rPr>
          <w:b/>
          <w:sz w:val="36"/>
          <w:szCs w:val="36"/>
          <w:lang w:val="en-US"/>
        </w:rPr>
      </w:pPr>
      <w:r w:rsidRPr="003A098F">
        <w:rPr>
          <w:b/>
          <w:sz w:val="36"/>
          <w:szCs w:val="36"/>
          <w:lang w:val="en-US"/>
        </w:rPr>
        <w:t>Semestr letni</w:t>
      </w:r>
      <w:r w:rsidR="00061887" w:rsidRPr="003A098F">
        <w:rPr>
          <w:b/>
          <w:sz w:val="36"/>
          <w:szCs w:val="36"/>
          <w:lang w:val="en-US"/>
        </w:rPr>
        <w:t xml:space="preserve"> 2017/18</w:t>
      </w:r>
    </w:p>
    <w:p w:rsidR="00F13094" w:rsidRPr="003A098F" w:rsidRDefault="00F13094" w:rsidP="000E3146">
      <w:pPr>
        <w:jc w:val="center"/>
        <w:rPr>
          <w:b/>
          <w:sz w:val="36"/>
          <w:szCs w:val="36"/>
          <w:lang w:val="en-US"/>
        </w:rPr>
      </w:pPr>
    </w:p>
    <w:p w:rsidR="00F13094" w:rsidRPr="00940F0C" w:rsidRDefault="00D42AE8" w:rsidP="000E3146">
      <w:pPr>
        <w:jc w:val="center"/>
        <w:rPr>
          <w:b/>
          <w:sz w:val="48"/>
          <w:szCs w:val="48"/>
        </w:rPr>
      </w:pPr>
      <w:r>
        <w:rPr>
          <w:b/>
          <w:sz w:val="36"/>
          <w:szCs w:val="36"/>
        </w:rPr>
        <w:t>Wersja</w:t>
      </w:r>
      <w:r w:rsidR="005E6C8D">
        <w:rPr>
          <w:b/>
          <w:sz w:val="36"/>
          <w:szCs w:val="36"/>
        </w:rPr>
        <w:t xml:space="preserve"> z dn. </w:t>
      </w:r>
      <w:r w:rsidR="002C0E9A">
        <w:rPr>
          <w:b/>
          <w:sz w:val="36"/>
          <w:szCs w:val="36"/>
        </w:rPr>
        <w:t>12.03</w:t>
      </w:r>
      <w:r w:rsidR="00DF6FDE">
        <w:rPr>
          <w:b/>
          <w:sz w:val="36"/>
          <w:szCs w:val="36"/>
        </w:rPr>
        <w:t>.</w:t>
      </w:r>
      <w:r w:rsidR="00586846">
        <w:rPr>
          <w:b/>
          <w:sz w:val="36"/>
          <w:szCs w:val="36"/>
        </w:rPr>
        <w:t>2018</w:t>
      </w:r>
    </w:p>
    <w:sdt>
      <w:sdtPr>
        <w:rPr>
          <w:rFonts w:asciiTheme="minorHAnsi" w:eastAsiaTheme="minorHAnsi" w:hAnsiTheme="minorHAnsi" w:cstheme="minorBidi"/>
          <w:b w:val="0"/>
          <w:bCs w:val="0"/>
          <w:smallCaps w:val="0"/>
          <w:color w:val="auto"/>
          <w:sz w:val="22"/>
          <w:szCs w:val="22"/>
        </w:rPr>
        <w:id w:val="1697813067"/>
        <w:docPartObj>
          <w:docPartGallery w:val="Table of Contents"/>
          <w:docPartUnique/>
        </w:docPartObj>
      </w:sdtPr>
      <w:sdtEndPr>
        <w:rPr>
          <w:b/>
          <w:bCs/>
        </w:rPr>
      </w:sdtEndPr>
      <w:sdtContent>
        <w:p w:rsidR="000E3146" w:rsidRDefault="000E3146" w:rsidP="000723F6">
          <w:pPr>
            <w:pStyle w:val="Nagwekspisutreci"/>
            <w:numPr>
              <w:ilvl w:val="0"/>
              <w:numId w:val="0"/>
            </w:numPr>
            <w:spacing w:before="0" w:after="0"/>
            <w:ind w:left="432" w:hanging="432"/>
          </w:pPr>
        </w:p>
        <w:p w:rsidR="000E3146" w:rsidRDefault="000E3146" w:rsidP="000723F6">
          <w:pPr>
            <w:pStyle w:val="Nagwekspisutreci"/>
            <w:numPr>
              <w:ilvl w:val="0"/>
              <w:numId w:val="0"/>
            </w:numPr>
            <w:spacing w:before="0" w:after="0"/>
            <w:ind w:left="432" w:hanging="432"/>
          </w:pPr>
          <w:r>
            <w:t>Spis treści</w:t>
          </w:r>
        </w:p>
        <w:p w:rsidR="001E4ABE" w:rsidRDefault="000E3146">
          <w:pPr>
            <w:pStyle w:val="Spistreci1"/>
            <w:tabs>
              <w:tab w:val="left" w:pos="440"/>
              <w:tab w:val="right" w:leader="dot" w:pos="9062"/>
            </w:tabs>
            <w:rPr>
              <w:noProof/>
              <w:lang w:eastAsia="pl-PL"/>
            </w:rPr>
          </w:pPr>
          <w:r>
            <w:fldChar w:fldCharType="begin"/>
          </w:r>
          <w:r>
            <w:instrText xml:space="preserve"> TOC \o "1-3" \h \z \u </w:instrText>
          </w:r>
          <w:r>
            <w:fldChar w:fldCharType="separate"/>
          </w:r>
          <w:hyperlink w:anchor="_Toc508611119" w:history="1">
            <w:r w:rsidR="001E4ABE" w:rsidRPr="004F1320">
              <w:rPr>
                <w:rStyle w:val="Hipercze"/>
                <w:noProof/>
              </w:rPr>
              <w:t>1.</w:t>
            </w:r>
            <w:r w:rsidR="001E4ABE">
              <w:rPr>
                <w:noProof/>
                <w:lang w:eastAsia="pl-PL"/>
              </w:rPr>
              <w:tab/>
            </w:r>
            <w:r w:rsidR="001E4ABE" w:rsidRPr="004F1320">
              <w:rPr>
                <w:rStyle w:val="Hipercze"/>
                <w:noProof/>
              </w:rPr>
              <w:t xml:space="preserve">WAŻNE INFORMACJE – </w:t>
            </w:r>
            <w:r w:rsidR="001E4ABE" w:rsidRPr="004F1320">
              <w:rPr>
                <w:rStyle w:val="Hipercze"/>
                <w:noProof/>
                <w:highlight w:val="yellow"/>
              </w:rPr>
              <w:t>zapisz to co na żółtym</w:t>
            </w:r>
            <w:r w:rsidR="001E4ABE" w:rsidRPr="004F1320">
              <w:rPr>
                <w:rStyle w:val="Hipercze"/>
                <w:noProof/>
              </w:rPr>
              <w:t xml:space="preserve"> </w:t>
            </w:r>
            <w:r w:rsidR="001E4ABE" w:rsidRPr="004F1320">
              <w:rPr>
                <w:rStyle w:val="Hipercze"/>
                <w:noProof/>
                <w:highlight w:val="yellow"/>
              </w:rPr>
              <w:t>!</w:t>
            </w:r>
            <w:r w:rsidR="001E4ABE">
              <w:rPr>
                <w:noProof/>
                <w:webHidden/>
              </w:rPr>
              <w:tab/>
            </w:r>
            <w:r w:rsidR="001E4ABE">
              <w:rPr>
                <w:noProof/>
                <w:webHidden/>
              </w:rPr>
              <w:fldChar w:fldCharType="begin"/>
            </w:r>
            <w:r w:rsidR="001E4ABE">
              <w:rPr>
                <w:noProof/>
                <w:webHidden/>
              </w:rPr>
              <w:instrText xml:space="preserve"> PAGEREF _Toc508611119 \h </w:instrText>
            </w:r>
            <w:r w:rsidR="001E4ABE">
              <w:rPr>
                <w:noProof/>
                <w:webHidden/>
              </w:rPr>
            </w:r>
            <w:r w:rsidR="001E4ABE">
              <w:rPr>
                <w:noProof/>
                <w:webHidden/>
              </w:rPr>
              <w:fldChar w:fldCharType="separate"/>
            </w:r>
            <w:r w:rsidR="001E4ABE">
              <w:rPr>
                <w:noProof/>
                <w:webHidden/>
              </w:rPr>
              <w:t>1</w:t>
            </w:r>
            <w:r w:rsidR="001E4ABE">
              <w:rPr>
                <w:noProof/>
                <w:webHidden/>
              </w:rPr>
              <w:fldChar w:fldCharType="end"/>
            </w:r>
          </w:hyperlink>
        </w:p>
        <w:p w:rsidR="001E4ABE" w:rsidRDefault="001E4ABE">
          <w:pPr>
            <w:pStyle w:val="Spistreci1"/>
            <w:tabs>
              <w:tab w:val="left" w:pos="440"/>
              <w:tab w:val="right" w:leader="dot" w:pos="9062"/>
            </w:tabs>
            <w:rPr>
              <w:noProof/>
              <w:lang w:eastAsia="pl-PL"/>
            </w:rPr>
          </w:pPr>
          <w:hyperlink w:anchor="_Toc508611120" w:history="1">
            <w:r w:rsidRPr="004F1320">
              <w:rPr>
                <w:rStyle w:val="Hipercze"/>
                <w:noProof/>
              </w:rPr>
              <w:t>2.</w:t>
            </w:r>
            <w:r>
              <w:rPr>
                <w:noProof/>
                <w:lang w:eastAsia="pl-PL"/>
              </w:rPr>
              <w:tab/>
            </w:r>
            <w:r w:rsidRPr="004F1320">
              <w:rPr>
                <w:rStyle w:val="Hipercze"/>
                <w:noProof/>
              </w:rPr>
              <w:t>PROF.  WITOLD  HOŁUBOWICZ – o prowadzącym</w:t>
            </w:r>
            <w:r>
              <w:rPr>
                <w:noProof/>
                <w:webHidden/>
              </w:rPr>
              <w:tab/>
            </w:r>
            <w:r>
              <w:rPr>
                <w:noProof/>
                <w:webHidden/>
              </w:rPr>
              <w:fldChar w:fldCharType="begin"/>
            </w:r>
            <w:r>
              <w:rPr>
                <w:noProof/>
                <w:webHidden/>
              </w:rPr>
              <w:instrText xml:space="preserve"> PAGEREF _Toc508611120 \h </w:instrText>
            </w:r>
            <w:r>
              <w:rPr>
                <w:noProof/>
                <w:webHidden/>
              </w:rPr>
            </w:r>
            <w:r>
              <w:rPr>
                <w:noProof/>
                <w:webHidden/>
              </w:rPr>
              <w:fldChar w:fldCharType="separate"/>
            </w:r>
            <w:r>
              <w:rPr>
                <w:noProof/>
                <w:webHidden/>
              </w:rPr>
              <w:t>2</w:t>
            </w:r>
            <w:r>
              <w:rPr>
                <w:noProof/>
                <w:webHidden/>
              </w:rPr>
              <w:fldChar w:fldCharType="end"/>
            </w:r>
          </w:hyperlink>
        </w:p>
        <w:p w:rsidR="001E4ABE" w:rsidRDefault="001E4ABE">
          <w:pPr>
            <w:pStyle w:val="Spistreci1"/>
            <w:tabs>
              <w:tab w:val="left" w:pos="440"/>
              <w:tab w:val="right" w:leader="dot" w:pos="9062"/>
            </w:tabs>
            <w:rPr>
              <w:noProof/>
              <w:lang w:eastAsia="pl-PL"/>
            </w:rPr>
          </w:pPr>
          <w:hyperlink w:anchor="_Toc508611121" w:history="1">
            <w:r w:rsidRPr="004F1320">
              <w:rPr>
                <w:rStyle w:val="Hipercze"/>
                <w:noProof/>
              </w:rPr>
              <w:t>2.</w:t>
            </w:r>
            <w:r>
              <w:rPr>
                <w:noProof/>
                <w:lang w:eastAsia="pl-PL"/>
              </w:rPr>
              <w:tab/>
            </w:r>
            <w:r w:rsidRPr="004F1320">
              <w:rPr>
                <w:rStyle w:val="Hipercze"/>
                <w:noProof/>
              </w:rPr>
              <w:t>ORGANIZACJA  ZAJĘĆ</w:t>
            </w:r>
            <w:r>
              <w:rPr>
                <w:noProof/>
                <w:webHidden/>
              </w:rPr>
              <w:tab/>
            </w:r>
            <w:r>
              <w:rPr>
                <w:noProof/>
                <w:webHidden/>
              </w:rPr>
              <w:fldChar w:fldCharType="begin"/>
            </w:r>
            <w:r>
              <w:rPr>
                <w:noProof/>
                <w:webHidden/>
              </w:rPr>
              <w:instrText xml:space="preserve"> PAGEREF _Toc508611121 \h </w:instrText>
            </w:r>
            <w:r>
              <w:rPr>
                <w:noProof/>
                <w:webHidden/>
              </w:rPr>
            </w:r>
            <w:r>
              <w:rPr>
                <w:noProof/>
                <w:webHidden/>
              </w:rPr>
              <w:fldChar w:fldCharType="separate"/>
            </w:r>
            <w:r>
              <w:rPr>
                <w:noProof/>
                <w:webHidden/>
              </w:rPr>
              <w:t>3</w:t>
            </w:r>
            <w:r>
              <w:rPr>
                <w:noProof/>
                <w:webHidden/>
              </w:rPr>
              <w:fldChar w:fldCharType="end"/>
            </w:r>
          </w:hyperlink>
        </w:p>
        <w:p w:rsidR="001E4ABE" w:rsidRDefault="001E4ABE">
          <w:pPr>
            <w:pStyle w:val="Spistreci2"/>
            <w:tabs>
              <w:tab w:val="right" w:leader="dot" w:pos="9062"/>
            </w:tabs>
            <w:rPr>
              <w:noProof/>
              <w:lang w:eastAsia="pl-PL"/>
            </w:rPr>
          </w:pPr>
          <w:hyperlink w:anchor="_Toc508611122" w:history="1">
            <w:r w:rsidRPr="004F1320">
              <w:rPr>
                <w:rStyle w:val="Hipercze"/>
                <w:noProof/>
              </w:rPr>
              <w:t>Forma zajęć</w:t>
            </w:r>
            <w:r>
              <w:rPr>
                <w:noProof/>
                <w:webHidden/>
              </w:rPr>
              <w:tab/>
            </w:r>
            <w:r>
              <w:rPr>
                <w:noProof/>
                <w:webHidden/>
              </w:rPr>
              <w:fldChar w:fldCharType="begin"/>
            </w:r>
            <w:r>
              <w:rPr>
                <w:noProof/>
                <w:webHidden/>
              </w:rPr>
              <w:instrText xml:space="preserve"> PAGEREF _Toc508611122 \h </w:instrText>
            </w:r>
            <w:r>
              <w:rPr>
                <w:noProof/>
                <w:webHidden/>
              </w:rPr>
            </w:r>
            <w:r>
              <w:rPr>
                <w:noProof/>
                <w:webHidden/>
              </w:rPr>
              <w:fldChar w:fldCharType="separate"/>
            </w:r>
            <w:r>
              <w:rPr>
                <w:noProof/>
                <w:webHidden/>
              </w:rPr>
              <w:t>3</w:t>
            </w:r>
            <w:r>
              <w:rPr>
                <w:noProof/>
                <w:webHidden/>
              </w:rPr>
              <w:fldChar w:fldCharType="end"/>
            </w:r>
          </w:hyperlink>
        </w:p>
        <w:p w:rsidR="001E4ABE" w:rsidRDefault="001E4ABE">
          <w:pPr>
            <w:pStyle w:val="Spistreci1"/>
            <w:tabs>
              <w:tab w:val="left" w:pos="440"/>
              <w:tab w:val="right" w:leader="dot" w:pos="9062"/>
            </w:tabs>
            <w:rPr>
              <w:noProof/>
              <w:lang w:eastAsia="pl-PL"/>
            </w:rPr>
          </w:pPr>
          <w:hyperlink w:anchor="_Toc508611123" w:history="1">
            <w:r w:rsidRPr="004F1320">
              <w:rPr>
                <w:rStyle w:val="Hipercze"/>
                <w:noProof/>
              </w:rPr>
              <w:t>3.</w:t>
            </w:r>
            <w:r>
              <w:rPr>
                <w:noProof/>
                <w:lang w:eastAsia="pl-PL"/>
              </w:rPr>
              <w:tab/>
            </w:r>
            <w:r w:rsidRPr="004F1320">
              <w:rPr>
                <w:rStyle w:val="Hipercze"/>
                <w:noProof/>
              </w:rPr>
              <w:t>ORGANIZACJA GRY SZKOLENIOWEJ  „PENSJONAT NAD MORZEM”</w:t>
            </w:r>
            <w:r>
              <w:rPr>
                <w:noProof/>
                <w:webHidden/>
              </w:rPr>
              <w:tab/>
            </w:r>
            <w:r>
              <w:rPr>
                <w:noProof/>
                <w:webHidden/>
              </w:rPr>
              <w:fldChar w:fldCharType="begin"/>
            </w:r>
            <w:r>
              <w:rPr>
                <w:noProof/>
                <w:webHidden/>
              </w:rPr>
              <w:instrText xml:space="preserve"> PAGEREF _Toc508611123 \h </w:instrText>
            </w:r>
            <w:r>
              <w:rPr>
                <w:noProof/>
                <w:webHidden/>
              </w:rPr>
            </w:r>
            <w:r>
              <w:rPr>
                <w:noProof/>
                <w:webHidden/>
              </w:rPr>
              <w:fldChar w:fldCharType="separate"/>
            </w:r>
            <w:r>
              <w:rPr>
                <w:noProof/>
                <w:webHidden/>
              </w:rPr>
              <w:t>4</w:t>
            </w:r>
            <w:r>
              <w:rPr>
                <w:noProof/>
                <w:webHidden/>
              </w:rPr>
              <w:fldChar w:fldCharType="end"/>
            </w:r>
          </w:hyperlink>
        </w:p>
        <w:p w:rsidR="001E4ABE" w:rsidRDefault="001E4ABE">
          <w:pPr>
            <w:pStyle w:val="Spistreci1"/>
            <w:tabs>
              <w:tab w:val="left" w:pos="440"/>
              <w:tab w:val="right" w:leader="dot" w:pos="9062"/>
            </w:tabs>
            <w:rPr>
              <w:noProof/>
              <w:lang w:eastAsia="pl-PL"/>
            </w:rPr>
          </w:pPr>
          <w:hyperlink w:anchor="_Toc508611124" w:history="1">
            <w:r w:rsidRPr="004F1320">
              <w:rPr>
                <w:rStyle w:val="Hipercze"/>
                <w:noProof/>
              </w:rPr>
              <w:t>4.</w:t>
            </w:r>
            <w:r>
              <w:rPr>
                <w:noProof/>
                <w:lang w:eastAsia="pl-PL"/>
              </w:rPr>
              <w:tab/>
            </w:r>
            <w:r w:rsidRPr="004F1320">
              <w:rPr>
                <w:rStyle w:val="Hipercze"/>
                <w:noProof/>
              </w:rPr>
              <w:t>KOMENTARZE  PISEMNE - od uczestników zajęć</w:t>
            </w:r>
            <w:r>
              <w:rPr>
                <w:noProof/>
                <w:webHidden/>
              </w:rPr>
              <w:tab/>
            </w:r>
            <w:r>
              <w:rPr>
                <w:noProof/>
                <w:webHidden/>
              </w:rPr>
              <w:fldChar w:fldCharType="begin"/>
            </w:r>
            <w:r>
              <w:rPr>
                <w:noProof/>
                <w:webHidden/>
              </w:rPr>
              <w:instrText xml:space="preserve"> PAGEREF _Toc508611124 \h </w:instrText>
            </w:r>
            <w:r>
              <w:rPr>
                <w:noProof/>
                <w:webHidden/>
              </w:rPr>
            </w:r>
            <w:r>
              <w:rPr>
                <w:noProof/>
                <w:webHidden/>
              </w:rPr>
              <w:fldChar w:fldCharType="separate"/>
            </w:r>
            <w:r>
              <w:rPr>
                <w:noProof/>
                <w:webHidden/>
              </w:rPr>
              <w:t>4</w:t>
            </w:r>
            <w:r>
              <w:rPr>
                <w:noProof/>
                <w:webHidden/>
              </w:rPr>
              <w:fldChar w:fldCharType="end"/>
            </w:r>
          </w:hyperlink>
        </w:p>
        <w:p w:rsidR="001E4ABE" w:rsidRDefault="001E4ABE">
          <w:pPr>
            <w:pStyle w:val="Spistreci1"/>
            <w:tabs>
              <w:tab w:val="left" w:pos="440"/>
              <w:tab w:val="right" w:leader="dot" w:pos="9062"/>
            </w:tabs>
            <w:rPr>
              <w:noProof/>
              <w:lang w:eastAsia="pl-PL"/>
            </w:rPr>
          </w:pPr>
          <w:hyperlink w:anchor="_Toc508611125" w:history="1">
            <w:r w:rsidRPr="004F1320">
              <w:rPr>
                <w:rStyle w:val="Hipercze"/>
                <w:noProof/>
              </w:rPr>
              <w:t>5.</w:t>
            </w:r>
            <w:r>
              <w:rPr>
                <w:noProof/>
                <w:lang w:eastAsia="pl-PL"/>
              </w:rPr>
              <w:tab/>
            </w:r>
            <w:r w:rsidRPr="004F1320">
              <w:rPr>
                <w:rStyle w:val="Hipercze"/>
                <w:noProof/>
              </w:rPr>
              <w:t>TED – motywacja do aktywnego uczenia się języka obcego</w:t>
            </w:r>
            <w:r>
              <w:rPr>
                <w:noProof/>
                <w:webHidden/>
              </w:rPr>
              <w:tab/>
            </w:r>
            <w:r>
              <w:rPr>
                <w:noProof/>
                <w:webHidden/>
              </w:rPr>
              <w:fldChar w:fldCharType="begin"/>
            </w:r>
            <w:r>
              <w:rPr>
                <w:noProof/>
                <w:webHidden/>
              </w:rPr>
              <w:instrText xml:space="preserve"> PAGEREF _Toc508611125 \h </w:instrText>
            </w:r>
            <w:r>
              <w:rPr>
                <w:noProof/>
                <w:webHidden/>
              </w:rPr>
            </w:r>
            <w:r>
              <w:rPr>
                <w:noProof/>
                <w:webHidden/>
              </w:rPr>
              <w:fldChar w:fldCharType="separate"/>
            </w:r>
            <w:r>
              <w:rPr>
                <w:noProof/>
                <w:webHidden/>
              </w:rPr>
              <w:t>7</w:t>
            </w:r>
            <w:r>
              <w:rPr>
                <w:noProof/>
                <w:webHidden/>
              </w:rPr>
              <w:fldChar w:fldCharType="end"/>
            </w:r>
          </w:hyperlink>
        </w:p>
        <w:p w:rsidR="001E4ABE" w:rsidRDefault="001E4ABE">
          <w:pPr>
            <w:pStyle w:val="Spistreci1"/>
            <w:tabs>
              <w:tab w:val="left" w:pos="440"/>
              <w:tab w:val="right" w:leader="dot" w:pos="9062"/>
            </w:tabs>
            <w:rPr>
              <w:noProof/>
              <w:lang w:eastAsia="pl-PL"/>
            </w:rPr>
          </w:pPr>
          <w:hyperlink w:anchor="_Toc508611126" w:history="1">
            <w:r w:rsidRPr="004F1320">
              <w:rPr>
                <w:rStyle w:val="Hipercze"/>
                <w:noProof/>
              </w:rPr>
              <w:t>6.</w:t>
            </w:r>
            <w:r>
              <w:rPr>
                <w:noProof/>
                <w:lang w:eastAsia="pl-PL"/>
              </w:rPr>
              <w:tab/>
            </w:r>
            <w:r w:rsidRPr="004F1320">
              <w:rPr>
                <w:rStyle w:val="Hipercze"/>
                <w:noProof/>
              </w:rPr>
              <w:t>ZADANIA  DOMOWE   A i B – termin: piątek, 20 kwietnia</w:t>
            </w:r>
            <w:r>
              <w:rPr>
                <w:noProof/>
                <w:webHidden/>
              </w:rPr>
              <w:tab/>
            </w:r>
            <w:r>
              <w:rPr>
                <w:noProof/>
                <w:webHidden/>
              </w:rPr>
              <w:fldChar w:fldCharType="begin"/>
            </w:r>
            <w:r>
              <w:rPr>
                <w:noProof/>
                <w:webHidden/>
              </w:rPr>
              <w:instrText xml:space="preserve"> PAGEREF _Toc508611126 \h </w:instrText>
            </w:r>
            <w:r>
              <w:rPr>
                <w:noProof/>
                <w:webHidden/>
              </w:rPr>
            </w:r>
            <w:r>
              <w:rPr>
                <w:noProof/>
                <w:webHidden/>
              </w:rPr>
              <w:fldChar w:fldCharType="separate"/>
            </w:r>
            <w:r>
              <w:rPr>
                <w:noProof/>
                <w:webHidden/>
              </w:rPr>
              <w:t>8</w:t>
            </w:r>
            <w:r>
              <w:rPr>
                <w:noProof/>
                <w:webHidden/>
              </w:rPr>
              <w:fldChar w:fldCharType="end"/>
            </w:r>
          </w:hyperlink>
        </w:p>
        <w:p w:rsidR="001E4ABE" w:rsidRDefault="001E4ABE">
          <w:pPr>
            <w:pStyle w:val="Spistreci1"/>
            <w:tabs>
              <w:tab w:val="left" w:pos="440"/>
              <w:tab w:val="right" w:leader="dot" w:pos="9062"/>
            </w:tabs>
            <w:rPr>
              <w:noProof/>
              <w:lang w:eastAsia="pl-PL"/>
            </w:rPr>
          </w:pPr>
          <w:hyperlink w:anchor="_Toc508611127" w:history="1">
            <w:r w:rsidRPr="004F1320">
              <w:rPr>
                <w:rStyle w:val="Hipercze"/>
                <w:noProof/>
              </w:rPr>
              <w:t>7.</w:t>
            </w:r>
            <w:r>
              <w:rPr>
                <w:noProof/>
                <w:lang w:eastAsia="pl-PL"/>
              </w:rPr>
              <w:tab/>
            </w:r>
            <w:r w:rsidRPr="004F1320">
              <w:rPr>
                <w:rStyle w:val="Hipercze"/>
                <w:rFonts w:eastAsia="Times New Roman"/>
                <w:noProof/>
                <w:lang w:eastAsia="pl-PL"/>
              </w:rPr>
              <w:t>KONIEC</w:t>
            </w:r>
            <w:r>
              <w:rPr>
                <w:noProof/>
                <w:webHidden/>
              </w:rPr>
              <w:tab/>
            </w:r>
            <w:r>
              <w:rPr>
                <w:noProof/>
                <w:webHidden/>
              </w:rPr>
              <w:fldChar w:fldCharType="begin"/>
            </w:r>
            <w:r>
              <w:rPr>
                <w:noProof/>
                <w:webHidden/>
              </w:rPr>
              <w:instrText xml:space="preserve"> PAGEREF _Toc508611127 \h </w:instrText>
            </w:r>
            <w:r>
              <w:rPr>
                <w:noProof/>
                <w:webHidden/>
              </w:rPr>
            </w:r>
            <w:r>
              <w:rPr>
                <w:noProof/>
                <w:webHidden/>
              </w:rPr>
              <w:fldChar w:fldCharType="separate"/>
            </w:r>
            <w:r>
              <w:rPr>
                <w:noProof/>
                <w:webHidden/>
              </w:rPr>
              <w:t>9</w:t>
            </w:r>
            <w:r>
              <w:rPr>
                <w:noProof/>
                <w:webHidden/>
              </w:rPr>
              <w:fldChar w:fldCharType="end"/>
            </w:r>
          </w:hyperlink>
        </w:p>
        <w:p w:rsidR="000E3146" w:rsidRDefault="000E3146" w:rsidP="000723F6">
          <w:pPr>
            <w:spacing w:after="0"/>
          </w:pPr>
          <w:r>
            <w:rPr>
              <w:b/>
              <w:bCs/>
            </w:rPr>
            <w:fldChar w:fldCharType="end"/>
          </w:r>
        </w:p>
      </w:sdtContent>
    </w:sdt>
    <w:p w:rsidR="000E3146" w:rsidRDefault="000E3146" w:rsidP="000723F6">
      <w:pPr>
        <w:spacing w:after="0"/>
        <w:rPr>
          <w:rFonts w:asciiTheme="majorHAnsi" w:eastAsiaTheme="majorEastAsia" w:hAnsiTheme="majorHAnsi" w:cstheme="majorBidi"/>
          <w:b/>
          <w:bCs/>
          <w:smallCaps/>
          <w:color w:val="000000" w:themeColor="text1"/>
          <w:sz w:val="36"/>
          <w:szCs w:val="36"/>
        </w:rPr>
      </w:pPr>
    </w:p>
    <w:p w:rsidR="002C5DD4" w:rsidRPr="009701F7" w:rsidRDefault="002C5DD4" w:rsidP="009701F7">
      <w:pPr>
        <w:pStyle w:val="Akapitzlist"/>
        <w:spacing w:after="0" w:line="240" w:lineRule="auto"/>
      </w:pPr>
    </w:p>
    <w:p w:rsidR="002C0E9A" w:rsidRDefault="002C0E9A" w:rsidP="00AA31A6">
      <w:pPr>
        <w:pStyle w:val="Nagwek1"/>
        <w:numPr>
          <w:ilvl w:val="0"/>
          <w:numId w:val="34"/>
        </w:numPr>
      </w:pPr>
      <w:bookmarkStart w:id="0" w:name="_Toc508611119"/>
      <w:r>
        <w:t xml:space="preserve">WAŻNE INFORMACJE – </w:t>
      </w:r>
      <w:r w:rsidRPr="002C0E9A">
        <w:rPr>
          <w:highlight w:val="yellow"/>
        </w:rPr>
        <w:t>zapisz to co na żółtym</w:t>
      </w:r>
      <w:r>
        <w:t xml:space="preserve"> </w:t>
      </w:r>
      <w:r w:rsidRPr="002C0E9A">
        <w:rPr>
          <w:highlight w:val="yellow"/>
        </w:rPr>
        <w:t>!</w:t>
      </w:r>
      <w:bookmarkEnd w:id="0"/>
    </w:p>
    <w:p w:rsidR="008B7166" w:rsidRPr="008B7166" w:rsidRDefault="008B7166" w:rsidP="008B7166"/>
    <w:p w:rsidR="002C0E9A" w:rsidRPr="002C0E9A" w:rsidRDefault="002C0E9A" w:rsidP="002C0E9A">
      <w:pPr>
        <w:pStyle w:val="Akapitzlist"/>
        <w:numPr>
          <w:ilvl w:val="0"/>
          <w:numId w:val="6"/>
        </w:numPr>
        <w:rPr>
          <w:b/>
        </w:rPr>
      </w:pPr>
      <w:r w:rsidRPr="002C0E9A">
        <w:rPr>
          <w:b/>
          <w:highlight w:val="yellow"/>
        </w:rPr>
        <w:t>przedsiebiorczosc@itti.com.pl</w:t>
      </w:r>
      <w:r w:rsidRPr="002C0E9A">
        <w:t xml:space="preserve"> </w:t>
      </w:r>
      <w:r>
        <w:t xml:space="preserve">    – a</w:t>
      </w:r>
      <w:r w:rsidRPr="002C0E9A">
        <w:t xml:space="preserve">dres email </w:t>
      </w:r>
      <w:r w:rsidRPr="002C0E9A">
        <w:rPr>
          <w:b/>
          <w:u w:val="single"/>
        </w:rPr>
        <w:t xml:space="preserve">WYŁĄCZNIE </w:t>
      </w:r>
      <w:r w:rsidRPr="002C0E9A">
        <w:t>do w</w:t>
      </w:r>
      <w:r>
        <w:t>ysyłania komentarzy i zadań</w:t>
      </w:r>
    </w:p>
    <w:p w:rsidR="002C0E9A" w:rsidRPr="002C0E9A" w:rsidRDefault="002C0E9A" w:rsidP="002C0E9A">
      <w:pPr>
        <w:pStyle w:val="Akapitzlist"/>
        <w:numPr>
          <w:ilvl w:val="0"/>
          <w:numId w:val="6"/>
        </w:numPr>
      </w:pPr>
      <w:r>
        <w:t>holu</w:t>
      </w:r>
      <w:r w:rsidRPr="002C0E9A">
        <w:t>b@amu.edu</w:t>
      </w:r>
      <w:r w:rsidRPr="002C0E9A">
        <w:t>.pl</w:t>
      </w:r>
      <w:r w:rsidRPr="002C0E9A">
        <w:t xml:space="preserve">                         </w:t>
      </w:r>
      <w:r>
        <w:t xml:space="preserve"> – </w:t>
      </w:r>
      <w:r w:rsidRPr="002C0E9A">
        <w:t>a</w:t>
      </w:r>
      <w:r w:rsidRPr="002C0E9A">
        <w:t>dres email do wszelkich</w:t>
      </w:r>
      <w:r w:rsidR="008B7166">
        <w:t xml:space="preserve"> pozostałych spraw</w:t>
      </w:r>
    </w:p>
    <w:p w:rsidR="002C0E9A" w:rsidRPr="002C0E9A" w:rsidRDefault="008B7166" w:rsidP="002C0E9A">
      <w:pPr>
        <w:pStyle w:val="Akapitzlist"/>
        <w:numPr>
          <w:ilvl w:val="0"/>
          <w:numId w:val="6"/>
        </w:numPr>
      </w:pPr>
      <w:r>
        <w:rPr>
          <w:b/>
          <w:highlight w:val="yellow"/>
        </w:rPr>
        <w:t>G</w:t>
      </w:r>
      <w:r w:rsidR="002C0E9A" w:rsidRPr="002C0E9A">
        <w:rPr>
          <w:b/>
          <w:highlight w:val="yellow"/>
        </w:rPr>
        <w:t xml:space="preserve">odz. 23:59, </w:t>
      </w:r>
      <w:r>
        <w:rPr>
          <w:b/>
          <w:highlight w:val="yellow"/>
        </w:rPr>
        <w:t>dwa dni po dniu, w którym były zajęcia</w:t>
      </w:r>
      <w:r>
        <w:rPr>
          <w:b/>
        </w:rPr>
        <w:t xml:space="preserve">    </w:t>
      </w:r>
      <w:r>
        <w:t>–</w:t>
      </w:r>
      <w:r>
        <w:t xml:space="preserve">  termin wysyłania komentarzy</w:t>
      </w:r>
    </w:p>
    <w:p w:rsidR="002C0E9A" w:rsidRPr="002C0E9A" w:rsidRDefault="002C0E9A" w:rsidP="002C0E9A">
      <w:pPr>
        <w:pStyle w:val="Akapitzlist"/>
        <w:numPr>
          <w:ilvl w:val="0"/>
          <w:numId w:val="6"/>
        </w:numPr>
      </w:pPr>
      <w:r w:rsidRPr="002C0E9A">
        <w:t>Tel. kom. 600 237 325</w:t>
      </w:r>
    </w:p>
    <w:p w:rsidR="002C0E9A" w:rsidRPr="008B7166" w:rsidRDefault="002C0E9A" w:rsidP="002C0E9A">
      <w:pPr>
        <w:pStyle w:val="Akapitzlist"/>
        <w:numPr>
          <w:ilvl w:val="0"/>
          <w:numId w:val="6"/>
        </w:numPr>
        <w:rPr>
          <w:b/>
        </w:rPr>
      </w:pPr>
      <w:hyperlink r:id="rId8" w:history="1">
        <w:r w:rsidRPr="008B7166">
          <w:rPr>
            <w:rStyle w:val="Hipercze"/>
            <w:b/>
            <w:highlight w:val="yellow"/>
            <w:u w:val="none"/>
          </w:rPr>
          <w:t>www.jajkonamiekko.pl</w:t>
        </w:r>
      </w:hyperlink>
      <w:r w:rsidR="008B7166">
        <w:rPr>
          <w:rStyle w:val="Hipercze"/>
          <w:b/>
          <w:u w:val="none"/>
        </w:rPr>
        <w:t xml:space="preserve">    </w:t>
      </w:r>
      <w:r w:rsidR="008B7166">
        <w:rPr>
          <w:b/>
        </w:rPr>
        <w:t xml:space="preserve">   </w:t>
      </w:r>
      <w:r w:rsidR="008B7166">
        <w:t xml:space="preserve">–  </w:t>
      </w:r>
      <w:r w:rsidRPr="00F95BEF">
        <w:t xml:space="preserve"> </w:t>
      </w:r>
      <w:r w:rsidR="008B7166">
        <w:t>adres blogu dotyczącego zajęć</w:t>
      </w:r>
    </w:p>
    <w:p w:rsidR="008B7166" w:rsidRPr="008B7166" w:rsidRDefault="008B7166" w:rsidP="008B7166">
      <w:pPr>
        <w:pStyle w:val="Akapitzlist"/>
        <w:numPr>
          <w:ilvl w:val="0"/>
          <w:numId w:val="6"/>
        </w:numPr>
      </w:pPr>
      <w:r w:rsidRPr="002C0E9A">
        <w:t>Konsultacje po umówieniu się telefonicznym</w:t>
      </w:r>
    </w:p>
    <w:p w:rsidR="008B7166" w:rsidRPr="008B7166" w:rsidRDefault="002C0E9A" w:rsidP="008B7166">
      <w:pPr>
        <w:pStyle w:val="Akapitzlist"/>
        <w:numPr>
          <w:ilvl w:val="0"/>
          <w:numId w:val="6"/>
        </w:numPr>
      </w:pPr>
      <w:hyperlink r:id="rId9" w:history="1">
        <w:r w:rsidRPr="008B7166">
          <w:rPr>
            <w:rStyle w:val="Hipercze"/>
            <w:b/>
            <w:highlight w:val="yellow"/>
            <w:u w:val="none"/>
          </w:rPr>
          <w:t>ftp://support.itti.com.pl</w:t>
        </w:r>
      </w:hyperlink>
      <w:r w:rsidRPr="008B7166">
        <w:rPr>
          <w:b/>
          <w:highlight w:val="yellow"/>
        </w:rPr>
        <w:t xml:space="preserve"> </w:t>
      </w:r>
      <w:r w:rsidR="008B7166" w:rsidRPr="008B7166">
        <w:rPr>
          <w:b/>
          <w:highlight w:val="yellow"/>
        </w:rPr>
        <w:t xml:space="preserve">         </w:t>
      </w:r>
      <w:r w:rsidRPr="008B7166">
        <w:rPr>
          <w:b/>
          <w:highlight w:val="yellow"/>
        </w:rPr>
        <w:t>Login:  przedsiebiorczosc</w:t>
      </w:r>
      <w:r w:rsidR="008B7166" w:rsidRPr="008B7166">
        <w:rPr>
          <w:b/>
          <w:highlight w:val="yellow"/>
        </w:rPr>
        <w:t xml:space="preserve">                </w:t>
      </w:r>
      <w:r w:rsidRPr="008B7166">
        <w:rPr>
          <w:b/>
          <w:highlight w:val="yellow"/>
        </w:rPr>
        <w:t>Hasło:  matemD12</w:t>
      </w:r>
      <w:r w:rsidR="008B7166">
        <w:br/>
        <w:t xml:space="preserve">                </w:t>
      </w:r>
      <w:r w:rsidR="008B7166">
        <w:rPr>
          <w:b/>
        </w:rPr>
        <w:t xml:space="preserve"> </w:t>
      </w:r>
      <w:r w:rsidR="008B7166">
        <w:t xml:space="preserve">–  </w:t>
      </w:r>
      <w:r w:rsidR="008B7166">
        <w:t>pobieranie materiałów do zajęć</w:t>
      </w:r>
    </w:p>
    <w:p w:rsidR="002C0E9A" w:rsidRPr="005747F6" w:rsidRDefault="002C0E9A" w:rsidP="002C0E9A">
      <w:pPr>
        <w:pStyle w:val="Akapitzlist"/>
        <w:rPr>
          <w:highlight w:val="yellow"/>
        </w:rPr>
      </w:pPr>
    </w:p>
    <w:p w:rsidR="00DC7591" w:rsidRDefault="00C624A7" w:rsidP="001E4ABE">
      <w:pPr>
        <w:pStyle w:val="Nagwek1"/>
        <w:numPr>
          <w:ilvl w:val="0"/>
          <w:numId w:val="34"/>
        </w:numPr>
      </w:pPr>
      <w:bookmarkStart w:id="1" w:name="_Toc508611120"/>
      <w:r>
        <w:lastRenderedPageBreak/>
        <w:t>PROF.  WITOLD  HOŁUBOWICZ – o prowadzącym</w:t>
      </w:r>
      <w:bookmarkEnd w:id="1"/>
    </w:p>
    <w:p w:rsidR="00DC7591" w:rsidRPr="00514C5D" w:rsidRDefault="00DC7591" w:rsidP="00DC7591"/>
    <w:p w:rsidR="00AA31A6" w:rsidRPr="00AA31A6" w:rsidRDefault="008951DA" w:rsidP="00AA31A6">
      <w:pPr>
        <w:rPr>
          <w:b/>
        </w:rPr>
      </w:pPr>
      <w:r>
        <w:rPr>
          <w:b/>
        </w:rPr>
        <w:t>DOŚWIADCZENIE  ZAWODOWE  (WYBRANE):</w:t>
      </w:r>
    </w:p>
    <w:p w:rsidR="00DC7591" w:rsidRPr="00514C5D" w:rsidRDefault="00DC7591" w:rsidP="00DC7591">
      <w:pPr>
        <w:pStyle w:val="Akapitzlist"/>
        <w:numPr>
          <w:ilvl w:val="0"/>
          <w:numId w:val="6"/>
        </w:numPr>
        <w:spacing w:after="0" w:line="240" w:lineRule="auto"/>
      </w:pPr>
      <w:r w:rsidRPr="00514C5D">
        <w:t>Profesor, Kierownik Zakładu Informatyki Stosowanej na Wydz. Fizyki UAM</w:t>
      </w:r>
    </w:p>
    <w:p w:rsidR="00DC7591" w:rsidRPr="00514C5D" w:rsidRDefault="00DC7591" w:rsidP="00DC7591">
      <w:pPr>
        <w:pStyle w:val="Akapitzlist"/>
        <w:numPr>
          <w:ilvl w:val="0"/>
          <w:numId w:val="6"/>
        </w:numPr>
        <w:spacing w:after="0" w:line="240" w:lineRule="auto"/>
      </w:pPr>
      <w:r w:rsidRPr="00514C5D">
        <w:t>Praca na uczelniach w Polsce, USA i Francji</w:t>
      </w:r>
    </w:p>
    <w:p w:rsidR="00DC7591" w:rsidRPr="00514C5D" w:rsidRDefault="00E0370C" w:rsidP="00DC7591">
      <w:pPr>
        <w:pStyle w:val="Akapitzlist"/>
        <w:numPr>
          <w:ilvl w:val="0"/>
          <w:numId w:val="6"/>
        </w:numPr>
        <w:spacing w:after="0" w:line="240" w:lineRule="auto"/>
      </w:pPr>
      <w:r>
        <w:t>1997-2017</w:t>
      </w:r>
      <w:r w:rsidR="00D76D3E">
        <w:t>:</w:t>
      </w:r>
      <w:r w:rsidR="00DC7591" w:rsidRPr="00514C5D">
        <w:t xml:space="preserve"> prezes zarządu ITTI sp. z o.o. (50-80 pracowników) utrzymującej się z wykonywania projektów komercyjnych i badawczych</w:t>
      </w:r>
      <w:r w:rsidR="00D76D3E">
        <w:t xml:space="preserve"> w obszarze ICT</w:t>
      </w:r>
    </w:p>
    <w:p w:rsidR="00DC7591" w:rsidRPr="00514C5D" w:rsidRDefault="00E0370C" w:rsidP="00DC7591">
      <w:pPr>
        <w:pStyle w:val="Akapitzlist"/>
        <w:numPr>
          <w:ilvl w:val="0"/>
          <w:numId w:val="6"/>
        </w:numPr>
        <w:spacing w:after="0" w:line="240" w:lineRule="auto"/>
      </w:pPr>
      <w:r>
        <w:t>(Współ-)założyciel pięciu</w:t>
      </w:r>
      <w:r w:rsidR="00DC7591" w:rsidRPr="00514C5D">
        <w:t xml:space="preserve"> firm typu „start-up”</w:t>
      </w:r>
    </w:p>
    <w:p w:rsidR="00DC7591" w:rsidRPr="00514C5D" w:rsidRDefault="00DC7591" w:rsidP="00DC7591">
      <w:pPr>
        <w:pStyle w:val="Akapitzlist"/>
        <w:numPr>
          <w:ilvl w:val="0"/>
          <w:numId w:val="6"/>
        </w:numPr>
        <w:spacing w:after="0" w:line="240" w:lineRule="auto"/>
      </w:pPr>
      <w:r w:rsidRPr="00514C5D">
        <w:t>Kierownik projektu w 70+ projektach komercyjnych oraz 10+ polskich projektach badawczych</w:t>
      </w:r>
    </w:p>
    <w:p w:rsidR="00DC7591" w:rsidRPr="00514C5D" w:rsidRDefault="00DC7591" w:rsidP="00DC7591">
      <w:pPr>
        <w:pStyle w:val="Akapitzlist"/>
        <w:numPr>
          <w:ilvl w:val="0"/>
          <w:numId w:val="6"/>
        </w:numPr>
        <w:spacing w:after="0" w:line="240" w:lineRule="auto"/>
      </w:pPr>
      <w:r w:rsidRPr="00514C5D">
        <w:t>Kierownik polskiego zespołu  w 20+ międzynarodowych projektach badawczych finansowanych przez EU</w:t>
      </w:r>
    </w:p>
    <w:p w:rsidR="00DC7591" w:rsidRPr="00514C5D" w:rsidRDefault="00DC7591" w:rsidP="00DC7591">
      <w:pPr>
        <w:pStyle w:val="Akapitzlist"/>
        <w:numPr>
          <w:ilvl w:val="0"/>
          <w:numId w:val="6"/>
        </w:numPr>
        <w:spacing w:after="0" w:line="240" w:lineRule="auto"/>
      </w:pPr>
      <w:r w:rsidRPr="00514C5D">
        <w:t>Prowadzeni</w:t>
      </w:r>
      <w:r w:rsidR="00E0370C">
        <w:t>e od 2</w:t>
      </w:r>
      <w:r w:rsidRPr="00514C5D">
        <w:t>0+ lat zajęć z przedmiotów miękkich na dwóch uczelniach, w programach MBA oraz na studiach podyplomowych</w:t>
      </w:r>
    </w:p>
    <w:p w:rsidR="00DC7591" w:rsidRDefault="00DC7591" w:rsidP="00DC7591">
      <w:pPr>
        <w:spacing w:after="0" w:line="240" w:lineRule="auto"/>
      </w:pPr>
    </w:p>
    <w:p w:rsidR="00DC7591" w:rsidRDefault="00DC7591" w:rsidP="00DC7591">
      <w:pPr>
        <w:spacing w:after="0" w:line="240" w:lineRule="auto"/>
      </w:pPr>
    </w:p>
    <w:p w:rsidR="00DC7591" w:rsidRPr="008951DA" w:rsidRDefault="00AA31A6" w:rsidP="00DC7591">
      <w:pPr>
        <w:spacing w:after="0" w:line="240" w:lineRule="auto"/>
        <w:rPr>
          <w:b/>
          <w:sz w:val="28"/>
        </w:rPr>
      </w:pPr>
      <w:r w:rsidRPr="008951DA">
        <w:rPr>
          <w:b/>
          <w:sz w:val="28"/>
        </w:rPr>
        <w:t>PROF. W. HOŁUBOWICZ – BLOG nt. PRZEDSIĘBIORCZOŚCI I UMIEJĘTNOŚCI MIĘKKICH</w:t>
      </w:r>
    </w:p>
    <w:p w:rsidR="00AA31A6" w:rsidRPr="00514C5D" w:rsidRDefault="00AA31A6" w:rsidP="00DC7591">
      <w:pPr>
        <w:spacing w:after="0" w:line="240" w:lineRule="auto"/>
      </w:pPr>
    </w:p>
    <w:p w:rsidR="00DC7591" w:rsidRPr="00514C5D" w:rsidRDefault="00DC7591" w:rsidP="00DC7591">
      <w:pPr>
        <w:pStyle w:val="Akapitzlist"/>
        <w:numPr>
          <w:ilvl w:val="0"/>
          <w:numId w:val="6"/>
        </w:numPr>
        <w:spacing w:after="0" w:line="240" w:lineRule="auto"/>
      </w:pPr>
      <w:r w:rsidRPr="00514C5D">
        <w:t xml:space="preserve">Adres bloga:    </w:t>
      </w:r>
      <w:hyperlink r:id="rId10" w:history="1">
        <w:r w:rsidRPr="00514C5D">
          <w:rPr>
            <w:rStyle w:val="Hipercze"/>
          </w:rPr>
          <w:t>www.jajkonamiekko.pl</w:t>
        </w:r>
      </w:hyperlink>
    </w:p>
    <w:p w:rsidR="00DC7591" w:rsidRPr="00514C5D" w:rsidRDefault="00DC7591" w:rsidP="00DC7591">
      <w:pPr>
        <w:pStyle w:val="Akapitzlist"/>
        <w:numPr>
          <w:ilvl w:val="0"/>
          <w:numId w:val="6"/>
        </w:numPr>
        <w:spacing w:after="0" w:line="240" w:lineRule="auto"/>
      </w:pPr>
      <w:r w:rsidRPr="00514C5D">
        <w:t>Dotyczy przedsiębiorczości i umiejętności miękkich</w:t>
      </w:r>
    </w:p>
    <w:p w:rsidR="00DC7591" w:rsidRPr="00514C5D" w:rsidRDefault="00DC7591" w:rsidP="00DC7591">
      <w:pPr>
        <w:pStyle w:val="Akapitzlist"/>
        <w:numPr>
          <w:ilvl w:val="0"/>
          <w:numId w:val="6"/>
        </w:numPr>
        <w:spacing w:after="0" w:line="240" w:lineRule="auto"/>
      </w:pPr>
      <w:r w:rsidRPr="00514C5D">
        <w:t>Zainspirowany sugestiami uczestników zajęć</w:t>
      </w:r>
    </w:p>
    <w:p w:rsidR="00DC7591" w:rsidRPr="00514C5D" w:rsidRDefault="00DC7591" w:rsidP="00DC7591">
      <w:pPr>
        <w:pStyle w:val="Akapitzlist"/>
        <w:numPr>
          <w:ilvl w:val="0"/>
          <w:numId w:val="6"/>
        </w:numPr>
        <w:spacing w:after="0" w:line="240" w:lineRule="auto"/>
      </w:pPr>
      <w:r w:rsidRPr="00514C5D">
        <w:t>Prowadzony od grudnia 2014 w formie „podręcznika w odcinkach”</w:t>
      </w:r>
    </w:p>
    <w:p w:rsidR="00DC7591" w:rsidRPr="00514C5D" w:rsidRDefault="00E0370C" w:rsidP="00DC7591">
      <w:pPr>
        <w:pStyle w:val="Akapitzlist"/>
        <w:numPr>
          <w:ilvl w:val="0"/>
          <w:numId w:val="6"/>
        </w:numPr>
        <w:spacing w:after="0" w:line="240" w:lineRule="auto"/>
      </w:pPr>
      <w:r>
        <w:t>Około 20</w:t>
      </w:r>
      <w:r w:rsidR="00DC7591" w:rsidRPr="00514C5D">
        <w:t>0 wpisów jak dotąd</w:t>
      </w:r>
    </w:p>
    <w:p w:rsidR="00DC7591" w:rsidRPr="00514C5D" w:rsidRDefault="00E0370C" w:rsidP="00DC7591">
      <w:pPr>
        <w:pStyle w:val="Akapitzlist"/>
        <w:numPr>
          <w:ilvl w:val="0"/>
          <w:numId w:val="6"/>
        </w:numPr>
        <w:spacing w:after="0" w:line="240" w:lineRule="auto"/>
      </w:pPr>
      <w:r>
        <w:t>20-5</w:t>
      </w:r>
      <w:r w:rsidR="00DC7591" w:rsidRPr="00514C5D">
        <w:t>0 tys wejść na stronę miesięcznie</w:t>
      </w:r>
    </w:p>
    <w:p w:rsidR="00DC7591" w:rsidRPr="00514C5D" w:rsidRDefault="00DC7591" w:rsidP="00DC7591">
      <w:pPr>
        <w:pStyle w:val="Akapitzlist"/>
        <w:numPr>
          <w:ilvl w:val="0"/>
          <w:numId w:val="6"/>
        </w:numPr>
        <w:spacing w:after="0" w:line="240" w:lineRule="auto"/>
      </w:pPr>
      <w:r w:rsidRPr="00514C5D">
        <w:t>Wpisy, po adaptacji, są wykorzystywane na zajęciach</w:t>
      </w:r>
    </w:p>
    <w:p w:rsidR="00DC7591" w:rsidRPr="00514C5D" w:rsidRDefault="00DC7591" w:rsidP="00DC7591">
      <w:pPr>
        <w:spacing w:after="0" w:line="240" w:lineRule="auto"/>
        <w:ind w:left="360"/>
      </w:pPr>
    </w:p>
    <w:p w:rsidR="00DC7591" w:rsidRPr="00514C5D" w:rsidRDefault="00DC7591" w:rsidP="00DC7591">
      <w:pPr>
        <w:spacing w:after="0" w:line="240" w:lineRule="auto"/>
      </w:pPr>
      <w:r w:rsidRPr="00514C5D">
        <w:rPr>
          <w:noProof/>
          <w:lang w:eastAsia="pl-PL"/>
        </w:rPr>
        <w:drawing>
          <wp:inline distT="0" distB="0" distL="0" distR="0" wp14:anchorId="51FE799A" wp14:editId="2A8BE243">
            <wp:extent cx="4818222" cy="2708927"/>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3367" cy="2723064"/>
                    </a:xfrm>
                    <a:prstGeom prst="rect">
                      <a:avLst/>
                    </a:prstGeom>
                  </pic:spPr>
                </pic:pic>
              </a:graphicData>
            </a:graphic>
          </wp:inline>
        </w:drawing>
      </w:r>
    </w:p>
    <w:p w:rsidR="00DC7591" w:rsidRDefault="00DC7591" w:rsidP="00DC7591">
      <w:pPr>
        <w:spacing w:after="0" w:line="240" w:lineRule="auto"/>
      </w:pPr>
      <w:r w:rsidRPr="00514C5D">
        <w:rPr>
          <w:noProof/>
          <w:lang w:eastAsia="pl-PL"/>
        </w:rPr>
        <w:lastRenderedPageBreak/>
        <w:drawing>
          <wp:inline distT="0" distB="0" distL="0" distR="0" wp14:anchorId="5373EB99" wp14:editId="21221C75">
            <wp:extent cx="4878712" cy="27432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1757" cy="2744912"/>
                    </a:xfrm>
                    <a:prstGeom prst="rect">
                      <a:avLst/>
                    </a:prstGeom>
                  </pic:spPr>
                </pic:pic>
              </a:graphicData>
            </a:graphic>
          </wp:inline>
        </w:drawing>
      </w:r>
    </w:p>
    <w:p w:rsidR="00DC7591" w:rsidRDefault="00DC7591" w:rsidP="00DC7591">
      <w:pPr>
        <w:spacing w:after="0" w:line="240" w:lineRule="auto"/>
      </w:pPr>
    </w:p>
    <w:p w:rsidR="00DC7591" w:rsidRDefault="00DC7591" w:rsidP="00DC7591">
      <w:pPr>
        <w:spacing w:after="0" w:line="240" w:lineRule="auto"/>
      </w:pPr>
    </w:p>
    <w:p w:rsidR="00DC7591" w:rsidRPr="00514C5D" w:rsidRDefault="00C624A7" w:rsidP="001E4ABE">
      <w:pPr>
        <w:pStyle w:val="Nagwek1"/>
        <w:numPr>
          <w:ilvl w:val="0"/>
          <w:numId w:val="34"/>
        </w:numPr>
      </w:pPr>
      <w:bookmarkStart w:id="2" w:name="_Toc508611121"/>
      <w:r>
        <w:t>ORGANIZACJA  ZAJĘĆ</w:t>
      </w:r>
      <w:bookmarkEnd w:id="2"/>
    </w:p>
    <w:p w:rsidR="00D76D3E" w:rsidRDefault="00D76D3E" w:rsidP="00D76D3E"/>
    <w:p w:rsidR="00DC7591" w:rsidRPr="008951DA" w:rsidRDefault="00D76D3E" w:rsidP="00D76D3E">
      <w:pPr>
        <w:rPr>
          <w:b/>
          <w:sz w:val="28"/>
        </w:rPr>
      </w:pPr>
      <w:r w:rsidRPr="008951DA">
        <w:rPr>
          <w:b/>
          <w:sz w:val="28"/>
        </w:rPr>
        <w:t>TEMATYKA  ZAJĘĆ</w:t>
      </w:r>
      <w:r w:rsidR="00DC7591" w:rsidRPr="008951DA">
        <w:rPr>
          <w:b/>
          <w:sz w:val="28"/>
        </w:rPr>
        <w:t xml:space="preserve"> </w:t>
      </w:r>
    </w:p>
    <w:p w:rsidR="00D76D3E" w:rsidRDefault="00D76D3E" w:rsidP="00D76D3E">
      <w:pPr>
        <w:pStyle w:val="Akapitzlist"/>
        <w:numPr>
          <w:ilvl w:val="0"/>
          <w:numId w:val="6"/>
        </w:numPr>
      </w:pPr>
      <w:r w:rsidRPr="00AB6C2A">
        <w:t>Myślen</w:t>
      </w:r>
      <w:r>
        <w:t>ie biznesowe</w:t>
      </w:r>
    </w:p>
    <w:p w:rsidR="00D76D3E" w:rsidRDefault="00D76D3E" w:rsidP="00D76D3E">
      <w:pPr>
        <w:pStyle w:val="Akapitzlist"/>
        <w:numPr>
          <w:ilvl w:val="0"/>
          <w:numId w:val="6"/>
        </w:numPr>
      </w:pPr>
      <w:r>
        <w:t>Pomysł na firmę</w:t>
      </w:r>
    </w:p>
    <w:p w:rsidR="00D76D3E" w:rsidRDefault="00D76D3E" w:rsidP="00D76D3E">
      <w:pPr>
        <w:pStyle w:val="Akapitzlist"/>
        <w:numPr>
          <w:ilvl w:val="0"/>
          <w:numId w:val="6"/>
        </w:numPr>
      </w:pPr>
      <w:r>
        <w:t>Ograniczanie ryzyka biznesowego</w:t>
      </w:r>
    </w:p>
    <w:p w:rsidR="00D76D3E" w:rsidRDefault="00D76D3E" w:rsidP="00D76D3E">
      <w:pPr>
        <w:pStyle w:val="Akapitzlist"/>
        <w:numPr>
          <w:ilvl w:val="0"/>
          <w:numId w:val="6"/>
        </w:numPr>
      </w:pPr>
      <w:r>
        <w:t>Procedura zakładania własnej firmy, formy działalności</w:t>
      </w:r>
    </w:p>
    <w:p w:rsidR="00D76D3E" w:rsidRDefault="00D76D3E" w:rsidP="00D76D3E">
      <w:pPr>
        <w:pStyle w:val="Akapitzlist"/>
        <w:numPr>
          <w:ilvl w:val="0"/>
          <w:numId w:val="6"/>
        </w:numPr>
      </w:pPr>
      <w:r>
        <w:t>Podstawowe pojęcia ekonomiczne</w:t>
      </w:r>
    </w:p>
    <w:p w:rsidR="00D76D3E" w:rsidRDefault="00D76D3E" w:rsidP="00D76D3E">
      <w:pPr>
        <w:pStyle w:val="Akapitzlist"/>
        <w:numPr>
          <w:ilvl w:val="0"/>
          <w:numId w:val="6"/>
        </w:numPr>
      </w:pPr>
      <w:r w:rsidRPr="00AB6C2A">
        <w:t>Studium wybranyc</w:t>
      </w:r>
      <w:r>
        <w:t>h przykładów polskich firm</w:t>
      </w:r>
    </w:p>
    <w:p w:rsidR="000D2624" w:rsidRPr="000D2624" w:rsidRDefault="00D76D3E" w:rsidP="00D76D3E">
      <w:pPr>
        <w:pStyle w:val="Akapitzlist"/>
        <w:numPr>
          <w:ilvl w:val="0"/>
          <w:numId w:val="6"/>
        </w:numPr>
      </w:pPr>
      <w:r>
        <w:t>Gra szkoleniowa „Pensjonat nad morzem</w:t>
      </w:r>
      <w:r>
        <w:t>” (</w:t>
      </w:r>
      <w:r>
        <w:t xml:space="preserve">4 </w:t>
      </w:r>
      <w:r>
        <w:t>h)</w:t>
      </w:r>
    </w:p>
    <w:p w:rsidR="00AB6C2A" w:rsidRPr="008951DA" w:rsidRDefault="00AB6C2A" w:rsidP="000D2624">
      <w:pPr>
        <w:pStyle w:val="Nagwek2"/>
        <w:numPr>
          <w:ilvl w:val="0"/>
          <w:numId w:val="0"/>
        </w:numPr>
        <w:rPr>
          <w:rFonts w:asciiTheme="minorHAnsi" w:hAnsiTheme="minorHAnsi"/>
        </w:rPr>
      </w:pPr>
      <w:bookmarkStart w:id="3" w:name="_Toc508611122"/>
      <w:r w:rsidRPr="008951DA">
        <w:rPr>
          <w:rFonts w:asciiTheme="minorHAnsi" w:hAnsiTheme="minorHAnsi"/>
        </w:rPr>
        <w:t>Forma zajęć</w:t>
      </w:r>
      <w:bookmarkEnd w:id="3"/>
    </w:p>
    <w:p w:rsidR="00516A29" w:rsidRDefault="00323938" w:rsidP="00163B3D">
      <w:pPr>
        <w:pStyle w:val="Akapitzlist"/>
        <w:numPr>
          <w:ilvl w:val="0"/>
          <w:numId w:val="6"/>
        </w:numPr>
      </w:pPr>
      <w:r>
        <w:t>Wykład</w:t>
      </w:r>
    </w:p>
    <w:p w:rsidR="00323938" w:rsidRDefault="00323938" w:rsidP="00163B3D">
      <w:pPr>
        <w:pStyle w:val="Akapitzlist"/>
        <w:numPr>
          <w:ilvl w:val="0"/>
          <w:numId w:val="6"/>
        </w:numPr>
      </w:pPr>
      <w:r>
        <w:t>Filmy szkoleniowe wraz z komentarzami prowadzącego</w:t>
      </w:r>
    </w:p>
    <w:p w:rsidR="00823233" w:rsidRDefault="00823233" w:rsidP="00163B3D">
      <w:pPr>
        <w:pStyle w:val="Akapitzlist"/>
        <w:numPr>
          <w:ilvl w:val="0"/>
          <w:numId w:val="6"/>
        </w:numPr>
      </w:pPr>
      <w:r>
        <w:t>Odwołania się do tematycznie powiązanych prezentacji z konferencji TED</w:t>
      </w:r>
    </w:p>
    <w:p w:rsidR="00801C71" w:rsidRPr="00F95BEF" w:rsidRDefault="00801C71" w:rsidP="00801C71">
      <w:pPr>
        <w:pStyle w:val="Akapitzlist"/>
        <w:numPr>
          <w:ilvl w:val="0"/>
          <w:numId w:val="6"/>
        </w:numPr>
      </w:pPr>
      <w:r>
        <w:t>Fragment (3-10 minut) każdych zajęć w języku angielskim – pobudzenie motywacji do uczenia się języków obcych</w:t>
      </w:r>
    </w:p>
    <w:p w:rsidR="00AB6C2A" w:rsidRPr="00F95BEF" w:rsidRDefault="00AB6C2A" w:rsidP="00163B3D">
      <w:pPr>
        <w:pStyle w:val="Akapitzlist"/>
        <w:numPr>
          <w:ilvl w:val="0"/>
          <w:numId w:val="6"/>
        </w:numPr>
      </w:pPr>
      <w:r w:rsidRPr="00F95BEF">
        <w:t>Komentarze od uczestników</w:t>
      </w:r>
      <w:r w:rsidR="006E03D3">
        <w:t xml:space="preserve"> do WH (po każdych zajęciach</w:t>
      </w:r>
      <w:r w:rsidRPr="00F95BEF">
        <w:t>, bardzo ważne!)</w:t>
      </w:r>
    </w:p>
    <w:p w:rsidR="00AB6C2A" w:rsidRPr="00F95BEF" w:rsidRDefault="000D2624" w:rsidP="00163B3D">
      <w:pPr>
        <w:pStyle w:val="Akapitzlist"/>
        <w:numPr>
          <w:ilvl w:val="0"/>
          <w:numId w:val="6"/>
        </w:numPr>
      </w:pPr>
      <w:r>
        <w:t>1</w:t>
      </w:r>
      <w:r w:rsidR="008951DA">
        <w:t xml:space="preserve"> zadanie domowe </w:t>
      </w:r>
    </w:p>
    <w:p w:rsidR="000B1642" w:rsidRDefault="000D2624" w:rsidP="000B1642">
      <w:pPr>
        <w:pStyle w:val="Akapitzlist"/>
        <w:numPr>
          <w:ilvl w:val="0"/>
          <w:numId w:val="6"/>
        </w:numPr>
      </w:pPr>
      <w:r>
        <w:t>Gra</w:t>
      </w:r>
      <w:r w:rsidR="00DC7591">
        <w:t xml:space="preserve"> s</w:t>
      </w:r>
      <w:r>
        <w:t>zkoleniowa</w:t>
      </w:r>
      <w:r w:rsidR="00613C0E">
        <w:t xml:space="preserve"> „Pensjonat nad morzem”</w:t>
      </w:r>
    </w:p>
    <w:p w:rsidR="008951DA" w:rsidRDefault="008951DA" w:rsidP="000B1642">
      <w:pPr>
        <w:pStyle w:val="Akapitzlist"/>
        <w:numPr>
          <w:ilvl w:val="0"/>
          <w:numId w:val="6"/>
        </w:numPr>
      </w:pPr>
      <w:r>
        <w:t>W poniedziałek, 4 czerwca, nie będzie zajęć</w:t>
      </w:r>
    </w:p>
    <w:p w:rsidR="000B1642" w:rsidRPr="008951DA" w:rsidRDefault="000B1642" w:rsidP="00016220">
      <w:pPr>
        <w:rPr>
          <w:b/>
          <w:sz w:val="28"/>
        </w:rPr>
      </w:pPr>
      <w:r w:rsidRPr="000B1642">
        <w:br/>
      </w:r>
      <w:r w:rsidR="00016220" w:rsidRPr="008951DA">
        <w:rPr>
          <w:b/>
          <w:sz w:val="28"/>
        </w:rPr>
        <w:t>ZALICZENIE ZAJĘĆ</w:t>
      </w:r>
    </w:p>
    <w:p w:rsidR="006E03D3" w:rsidRDefault="006E03D3" w:rsidP="006E03D3">
      <w:pPr>
        <w:pStyle w:val="Akapitzlist"/>
        <w:numPr>
          <w:ilvl w:val="0"/>
          <w:numId w:val="6"/>
        </w:numPr>
      </w:pPr>
      <w:r w:rsidRPr="00F95BEF">
        <w:t>Obecności</w:t>
      </w:r>
      <w:r>
        <w:t xml:space="preserve"> na zajęciach</w:t>
      </w:r>
      <w:r w:rsidRPr="00F95BEF">
        <w:t xml:space="preserve">:                    </w:t>
      </w:r>
      <w:r w:rsidR="006179C4">
        <w:t>6</w:t>
      </w:r>
      <w:r w:rsidR="000D2624">
        <w:t xml:space="preserve"> x 1 pkt =   </w:t>
      </w:r>
      <w:r w:rsidR="006179C4">
        <w:t>6</w:t>
      </w:r>
      <w:r>
        <w:t xml:space="preserve"> pkt</w:t>
      </w:r>
    </w:p>
    <w:p w:rsidR="006179C4" w:rsidRPr="00F95BEF" w:rsidRDefault="006179C4" w:rsidP="006E03D3">
      <w:pPr>
        <w:pStyle w:val="Akapitzlist"/>
        <w:numPr>
          <w:ilvl w:val="0"/>
          <w:numId w:val="6"/>
        </w:numPr>
      </w:pPr>
      <w:r>
        <w:t>Obecności na grze (lub zad. zastępcze B)            2 pkt</w:t>
      </w:r>
    </w:p>
    <w:p w:rsidR="006E03D3" w:rsidRPr="00F95BEF" w:rsidRDefault="006E03D3" w:rsidP="006E03D3">
      <w:pPr>
        <w:pStyle w:val="Akapitzlist"/>
        <w:numPr>
          <w:ilvl w:val="0"/>
          <w:numId w:val="6"/>
        </w:numPr>
      </w:pPr>
      <w:r>
        <w:lastRenderedPageBreak/>
        <w:t xml:space="preserve">Komentarze pisemne:                       </w:t>
      </w:r>
      <w:r w:rsidR="000D2624">
        <w:t>6</w:t>
      </w:r>
      <w:r w:rsidR="000B1642">
        <w:t xml:space="preserve"> </w:t>
      </w:r>
      <w:r w:rsidR="00EA5376">
        <w:t>x 1</w:t>
      </w:r>
      <w:r w:rsidRPr="00F95BEF">
        <w:t xml:space="preserve"> pkt =</w:t>
      </w:r>
      <w:r w:rsidR="000D2624">
        <w:t xml:space="preserve">   6</w:t>
      </w:r>
      <w:r w:rsidR="000B1642">
        <w:t xml:space="preserve"> pkt</w:t>
      </w:r>
    </w:p>
    <w:p w:rsidR="006E03D3" w:rsidRDefault="006F73E8" w:rsidP="001058B9">
      <w:pPr>
        <w:pStyle w:val="Akapitzlist"/>
        <w:numPr>
          <w:ilvl w:val="0"/>
          <w:numId w:val="6"/>
        </w:numPr>
      </w:pPr>
      <w:r>
        <w:t>Zadania</w:t>
      </w:r>
      <w:r w:rsidR="006E03D3" w:rsidRPr="00F95BEF">
        <w:t xml:space="preserve"> domowe</w:t>
      </w:r>
      <w:r w:rsidR="000B1642">
        <w:t xml:space="preserve"> </w:t>
      </w:r>
      <w:r w:rsidR="006179C4">
        <w:t>A</w:t>
      </w:r>
      <w:r w:rsidR="00EA5376">
        <w:t xml:space="preserve">                </w:t>
      </w:r>
      <w:r>
        <w:t xml:space="preserve">            </w:t>
      </w:r>
      <w:r w:rsidR="000D2624">
        <w:t xml:space="preserve">    </w:t>
      </w:r>
      <w:r w:rsidR="006179C4">
        <w:t xml:space="preserve">              </w:t>
      </w:r>
      <w:r w:rsidR="000D2624">
        <w:t xml:space="preserve">   2</w:t>
      </w:r>
      <w:r w:rsidR="006179C4">
        <w:t xml:space="preserve"> pkt</w:t>
      </w:r>
      <w:r>
        <w:br/>
        <w:t xml:space="preserve">       </w:t>
      </w:r>
      <w:r w:rsidR="006E03D3">
        <w:t xml:space="preserve">                                  </w:t>
      </w:r>
      <w:r w:rsidR="006E03D3" w:rsidRPr="00F95BEF">
        <w:t xml:space="preserve">                ==================  </w:t>
      </w:r>
    </w:p>
    <w:p w:rsidR="006E03D3" w:rsidRPr="00F95BEF" w:rsidRDefault="006E03D3" w:rsidP="006E03D3">
      <w:pPr>
        <w:pStyle w:val="Akapitzlist"/>
        <w:numPr>
          <w:ilvl w:val="0"/>
          <w:numId w:val="6"/>
        </w:numPr>
      </w:pPr>
      <w:r>
        <w:t xml:space="preserve">                                                          </w:t>
      </w:r>
      <w:r w:rsidRPr="00F95BEF">
        <w:t xml:space="preserve">RAZEM  </w:t>
      </w:r>
      <w:r>
        <w:t>MAX</w:t>
      </w:r>
      <w:r w:rsidRPr="00F95BEF">
        <w:t xml:space="preserve">  </w:t>
      </w:r>
      <w:r w:rsidR="000D2624">
        <w:t>1</w:t>
      </w:r>
      <w:r w:rsidR="006179C4">
        <w:t>6</w:t>
      </w:r>
      <w:r w:rsidRPr="00F95BEF">
        <w:t xml:space="preserve"> pkt</w:t>
      </w:r>
    </w:p>
    <w:p w:rsidR="000B1642" w:rsidRDefault="00812554" w:rsidP="000B1642">
      <w:pPr>
        <w:pStyle w:val="Akapitzlist"/>
        <w:numPr>
          <w:ilvl w:val="0"/>
          <w:numId w:val="6"/>
        </w:numPr>
      </w:pPr>
      <w:r>
        <w:t>Zaliczenie przedmiotu</w:t>
      </w:r>
      <w:r w:rsidR="006F73E8">
        <w:t>: od 50</w:t>
      </w:r>
      <w:r w:rsidR="004464A2">
        <w:t xml:space="preserve">%       </w:t>
      </w:r>
      <w:r w:rsidR="000D2624">
        <w:t>(8</w:t>
      </w:r>
      <w:r w:rsidR="006E03D3" w:rsidRPr="00F95BEF">
        <w:t xml:space="preserve"> pkt</w:t>
      </w:r>
      <w:r w:rsidR="004464A2">
        <w:t>)</w:t>
      </w:r>
      <w:r w:rsidR="006E03D3" w:rsidRPr="00F95BEF">
        <w:t xml:space="preserve"> </w:t>
      </w:r>
    </w:p>
    <w:p w:rsidR="000B1642" w:rsidRPr="00F95BEF" w:rsidRDefault="000B1642" w:rsidP="00C709E8">
      <w:pPr>
        <w:pStyle w:val="Akapitzlist"/>
      </w:pPr>
    </w:p>
    <w:p w:rsidR="00C709E8" w:rsidRPr="00C709E8" w:rsidRDefault="00C709E8" w:rsidP="00DC7591">
      <w:r w:rsidRPr="00DC7591">
        <w:rPr>
          <w:b/>
          <w:bCs/>
        </w:rPr>
        <w:t>Uwagi:</w:t>
      </w:r>
    </w:p>
    <w:p w:rsidR="00DC7591" w:rsidRPr="00514C5D" w:rsidRDefault="00DC7591" w:rsidP="00DC7591">
      <w:pPr>
        <w:pStyle w:val="Akapitzlist"/>
        <w:numPr>
          <w:ilvl w:val="0"/>
          <w:numId w:val="6"/>
        </w:numPr>
        <w:spacing w:after="0" w:line="240" w:lineRule="auto"/>
        <w:rPr>
          <w:b/>
        </w:rPr>
      </w:pPr>
      <w:r w:rsidRPr="00514C5D">
        <w:rPr>
          <w:b/>
          <w:bCs/>
        </w:rPr>
        <w:t>M</w:t>
      </w:r>
      <w:r w:rsidR="000D2624">
        <w:rPr>
          <w:b/>
          <w:bCs/>
        </w:rPr>
        <w:t>AKSYMALNIE   1 x</w:t>
      </w:r>
      <w:r w:rsidR="00EA5376">
        <w:rPr>
          <w:b/>
          <w:bCs/>
        </w:rPr>
        <w:t xml:space="preserve"> m</w:t>
      </w:r>
      <w:r w:rsidRPr="00514C5D">
        <w:rPr>
          <w:b/>
          <w:bCs/>
        </w:rPr>
        <w:t>ożna wysłać komentarz do zajęć, na których się nie było, byle był związany z tematem zajęć i wysłany w terminie</w:t>
      </w:r>
    </w:p>
    <w:p w:rsidR="00DC7591" w:rsidRPr="00C624A7" w:rsidRDefault="00DC7591" w:rsidP="00DC7591">
      <w:pPr>
        <w:pStyle w:val="Akapitzlist"/>
        <w:numPr>
          <w:ilvl w:val="0"/>
          <w:numId w:val="6"/>
        </w:numPr>
        <w:spacing w:after="0" w:line="240" w:lineRule="auto"/>
      </w:pPr>
      <w:r w:rsidRPr="00514C5D">
        <w:rPr>
          <w:b/>
          <w:bCs/>
          <w:color w:val="FF0000"/>
        </w:rPr>
        <w:t>UWAGA: nie da się po terminie nadrobić punktów „w tył” za nieobecności  lub komentarze</w:t>
      </w:r>
      <w:r w:rsidRPr="00514C5D">
        <w:rPr>
          <w:b/>
          <w:bCs/>
          <w:color w:val="FF0000"/>
        </w:rPr>
        <w:br/>
        <w:t>Osoby, które nie uzyskają zaliczenia mogą otrzymać dodatkową szansę zaliczenia w semestrze zimowym 2017/18</w:t>
      </w:r>
      <w:r w:rsidRPr="00514C5D">
        <w:rPr>
          <w:b/>
          <w:bCs/>
        </w:rPr>
        <w:br/>
        <w:t>Wszystkie kwestie zaliczeń zam</w:t>
      </w:r>
      <w:r w:rsidR="00823233">
        <w:rPr>
          <w:b/>
          <w:bCs/>
        </w:rPr>
        <w:t>ykane są z dniem 30 czerwca</w:t>
      </w:r>
      <w:r w:rsidR="00EA5376">
        <w:rPr>
          <w:b/>
          <w:bCs/>
        </w:rPr>
        <w:t xml:space="preserve"> 2018</w:t>
      </w:r>
    </w:p>
    <w:p w:rsidR="00C624A7" w:rsidRDefault="00C624A7" w:rsidP="00EA5376">
      <w:pPr>
        <w:spacing w:after="0" w:line="240" w:lineRule="auto"/>
        <w:ind w:left="360"/>
      </w:pPr>
    </w:p>
    <w:p w:rsidR="00193BE6" w:rsidRDefault="00193BE6" w:rsidP="00EA5376">
      <w:pPr>
        <w:spacing w:after="0" w:line="240" w:lineRule="auto"/>
        <w:ind w:left="360"/>
      </w:pPr>
    </w:p>
    <w:p w:rsidR="00ED7562" w:rsidRPr="00193BE6" w:rsidRDefault="00193BE6" w:rsidP="00B31C04">
      <w:pPr>
        <w:pStyle w:val="Nagwek1"/>
        <w:numPr>
          <w:ilvl w:val="0"/>
          <w:numId w:val="34"/>
        </w:numPr>
      </w:pPr>
      <w:bookmarkStart w:id="4" w:name="_Toc508611123"/>
      <w:r w:rsidRPr="00193BE6">
        <w:t>ORGANIZACJA GRY SZKOLENIOWEJ  „PENSJONAT NAD MORZEM”</w:t>
      </w:r>
      <w:bookmarkEnd w:id="4"/>
    </w:p>
    <w:p w:rsidR="00193BE6" w:rsidRDefault="00193BE6" w:rsidP="00EA5376">
      <w:pPr>
        <w:spacing w:after="0" w:line="240" w:lineRule="auto"/>
        <w:ind w:left="360"/>
        <w:rPr>
          <w:b/>
        </w:rPr>
      </w:pPr>
    </w:p>
    <w:p w:rsidR="00B31C04" w:rsidRPr="00B31C04" w:rsidRDefault="00193BE6" w:rsidP="00B31C04">
      <w:pPr>
        <w:pStyle w:val="Akapitzlist"/>
        <w:numPr>
          <w:ilvl w:val="0"/>
          <w:numId w:val="37"/>
        </w:numPr>
        <w:spacing w:after="0" w:line="240" w:lineRule="auto"/>
      </w:pPr>
      <w:r w:rsidRPr="00B31C04">
        <w:t>Jest ciekawa, zabawna i bardzo realistyczna</w:t>
      </w:r>
    </w:p>
    <w:p w:rsidR="00193BE6" w:rsidRPr="00B31C04" w:rsidRDefault="00193BE6" w:rsidP="00193BE6">
      <w:pPr>
        <w:pStyle w:val="Akapitzlist"/>
        <w:numPr>
          <w:ilvl w:val="0"/>
          <w:numId w:val="37"/>
        </w:numPr>
        <w:spacing w:after="0" w:line="240" w:lineRule="auto"/>
      </w:pPr>
      <w:r w:rsidRPr="00B31C04">
        <w:t xml:space="preserve">Wymaga 2,5-3 godzin zegarowych </w:t>
      </w:r>
      <w:r w:rsidRPr="00B31C04">
        <w:br/>
        <w:t xml:space="preserve">             (30-45 min wyjaśnień, 1,5-2 godz granie, 15 min podsumowania) </w:t>
      </w:r>
    </w:p>
    <w:p w:rsidR="00B31C04" w:rsidRPr="00B31C04" w:rsidRDefault="00B31C04" w:rsidP="00193BE6">
      <w:pPr>
        <w:pStyle w:val="Akapitzlist"/>
        <w:numPr>
          <w:ilvl w:val="0"/>
          <w:numId w:val="37"/>
        </w:numPr>
        <w:spacing w:after="0" w:line="240" w:lineRule="auto"/>
      </w:pPr>
      <w:r w:rsidRPr="00B31C04">
        <w:t>Gdy kiedyś organizowałem „krótką wersję gry” na 1,5-2  godz, studenci domagali się możliwości jej dokończenia po czasie</w:t>
      </w:r>
    </w:p>
    <w:p w:rsidR="00193BE6" w:rsidRPr="00B31C04" w:rsidRDefault="00B31C04" w:rsidP="00193BE6">
      <w:pPr>
        <w:pStyle w:val="Akapitzlist"/>
        <w:numPr>
          <w:ilvl w:val="0"/>
          <w:numId w:val="37"/>
        </w:numPr>
        <w:spacing w:after="0" w:line="240" w:lineRule="auto"/>
      </w:pPr>
      <w:r w:rsidRPr="00B31C04">
        <w:t>Gra o</w:t>
      </w:r>
      <w:r w:rsidR="00193BE6" w:rsidRPr="00B31C04">
        <w:t>dbędzie się dwukrotnie:</w:t>
      </w:r>
      <w:r w:rsidR="00193BE6" w:rsidRPr="00B31C04">
        <w:br/>
        <w:t>- w piątek 20 kwietnia, godz. 14-17</w:t>
      </w:r>
      <w:r w:rsidR="00193BE6" w:rsidRPr="00B31C04">
        <w:br/>
        <w:t>- w sobotę 21 kwietnia, godz. 9-12</w:t>
      </w:r>
    </w:p>
    <w:p w:rsidR="00193BE6" w:rsidRPr="00B31C04" w:rsidRDefault="00193BE6" w:rsidP="00193BE6">
      <w:pPr>
        <w:pStyle w:val="Akapitzlist"/>
        <w:numPr>
          <w:ilvl w:val="0"/>
          <w:numId w:val="37"/>
        </w:numPr>
        <w:spacing w:after="0" w:line="240" w:lineRule="auto"/>
      </w:pPr>
      <w:r w:rsidRPr="00B31C04">
        <w:t>Za uczestnictwo w grze są 2 pkt</w:t>
      </w:r>
    </w:p>
    <w:p w:rsidR="00193BE6" w:rsidRPr="00B31C04" w:rsidRDefault="00193BE6" w:rsidP="00193BE6">
      <w:pPr>
        <w:pStyle w:val="Akapitzlist"/>
        <w:numPr>
          <w:ilvl w:val="0"/>
          <w:numId w:val="37"/>
        </w:numPr>
        <w:spacing w:after="0" w:line="240" w:lineRule="auto"/>
      </w:pPr>
      <w:r w:rsidRPr="00B31C04">
        <w:t>Zamiast uczestniczyć w grze można wykonać zadanie B, w terminie do piątku, 20 kwietnia</w:t>
      </w:r>
    </w:p>
    <w:p w:rsidR="00193BE6" w:rsidRPr="00B31C04" w:rsidRDefault="00193BE6" w:rsidP="00193BE6">
      <w:pPr>
        <w:pStyle w:val="Akapitzlist"/>
        <w:numPr>
          <w:ilvl w:val="0"/>
          <w:numId w:val="37"/>
        </w:numPr>
        <w:spacing w:after="0" w:line="240" w:lineRule="auto"/>
      </w:pPr>
      <w:r w:rsidRPr="00B31C04">
        <w:t>Treść zadania B</w:t>
      </w:r>
      <w:r w:rsidR="00B31C04" w:rsidRPr="00B31C04">
        <w:t xml:space="preserve"> zostanie podana na zajęciach w dniu 26 marca</w:t>
      </w:r>
      <w:r w:rsidRPr="00B31C04">
        <w:t xml:space="preserve"> </w:t>
      </w:r>
    </w:p>
    <w:p w:rsidR="00EA5376" w:rsidRPr="00514C5D" w:rsidRDefault="00EA5376" w:rsidP="00EA5376">
      <w:pPr>
        <w:spacing w:after="0" w:line="240" w:lineRule="auto"/>
        <w:ind w:left="360"/>
      </w:pPr>
    </w:p>
    <w:p w:rsidR="00DC7591" w:rsidRPr="00514C5D" w:rsidRDefault="00DC7591" w:rsidP="00B31C04">
      <w:pPr>
        <w:pStyle w:val="Nagwek1"/>
        <w:numPr>
          <w:ilvl w:val="0"/>
          <w:numId w:val="34"/>
        </w:numPr>
      </w:pPr>
      <w:bookmarkStart w:id="5" w:name="_Toc475407002"/>
      <w:bookmarkStart w:id="6" w:name="_Toc508611124"/>
      <w:r w:rsidRPr="00514C5D">
        <w:t>K</w:t>
      </w:r>
      <w:r w:rsidR="00C624A7">
        <w:t>OMENTARZE  PISEMNE - od</w:t>
      </w:r>
      <w:r w:rsidRPr="00514C5D">
        <w:t xml:space="preserve"> uczestników zajęć</w:t>
      </w:r>
      <w:bookmarkEnd w:id="5"/>
      <w:bookmarkEnd w:id="6"/>
      <w:r w:rsidRPr="00514C5D">
        <w:t xml:space="preserve"> </w:t>
      </w:r>
    </w:p>
    <w:p w:rsidR="008951DA" w:rsidRDefault="008951DA" w:rsidP="008951DA">
      <w:bookmarkStart w:id="7" w:name="_Toc475407003"/>
    </w:p>
    <w:p w:rsidR="008951DA" w:rsidRPr="008951DA" w:rsidRDefault="008951DA" w:rsidP="008951DA">
      <w:pPr>
        <w:rPr>
          <w:b/>
          <w:sz w:val="28"/>
        </w:rPr>
      </w:pPr>
      <w:r w:rsidRPr="008951DA">
        <w:rPr>
          <w:b/>
          <w:sz w:val="28"/>
        </w:rPr>
        <w:t>ZASADY OGÓLNE:</w:t>
      </w:r>
    </w:p>
    <w:bookmarkEnd w:id="7"/>
    <w:p w:rsidR="00DC7591" w:rsidRPr="00514C5D" w:rsidRDefault="00DC7591" w:rsidP="00DC7591">
      <w:pPr>
        <w:pStyle w:val="Akapitzlist"/>
        <w:numPr>
          <w:ilvl w:val="0"/>
          <w:numId w:val="6"/>
        </w:numPr>
        <w:spacing w:after="0" w:line="240" w:lineRule="auto"/>
      </w:pPr>
      <w:r w:rsidRPr="00514C5D">
        <w:rPr>
          <w:b/>
          <w:bCs/>
        </w:rPr>
        <w:t xml:space="preserve">Jest to bardzo ważny element zajęć </w:t>
      </w:r>
      <w:r w:rsidRPr="00514C5D">
        <w:t>– umożliwia</w:t>
      </w:r>
      <w:r w:rsidRPr="00514C5D">
        <w:br/>
        <w:t xml:space="preserve">*) aktywne słuchanie        </w:t>
      </w:r>
      <w:r w:rsidRPr="00514C5D">
        <w:br/>
        <w:t>*) związek zajęć z doświadczeniami uczestników</w:t>
      </w:r>
      <w:r w:rsidRPr="00514C5D">
        <w:br/>
        <w:t xml:space="preserve">*) umożliwia realizację pracy w grupach        </w:t>
      </w:r>
      <w:r w:rsidRPr="00514C5D">
        <w:br/>
        <w:t>*) pozwala poznać innym opinie pozostałych uczestników zajęć</w:t>
      </w:r>
      <w:r w:rsidRPr="00514C5D">
        <w:br/>
        <w:t xml:space="preserve">*)  </w:t>
      </w:r>
      <w:r w:rsidRPr="00514C5D">
        <w:rPr>
          <w:b/>
          <w:bCs/>
        </w:rPr>
        <w:t>WPŁYWA NA OCENĘ</w:t>
      </w:r>
      <w:r w:rsidRPr="00514C5D">
        <w:rPr>
          <w:b/>
          <w:bCs/>
        </w:rPr>
        <w:br/>
      </w:r>
    </w:p>
    <w:p w:rsidR="00DC7591" w:rsidRPr="00514C5D" w:rsidRDefault="00DC7591" w:rsidP="00DC7591">
      <w:pPr>
        <w:pStyle w:val="Akapitzlist"/>
        <w:numPr>
          <w:ilvl w:val="0"/>
          <w:numId w:val="6"/>
        </w:numPr>
        <w:spacing w:after="0" w:line="240" w:lineRule="auto"/>
      </w:pPr>
      <w:r w:rsidRPr="00514C5D">
        <w:rPr>
          <w:b/>
          <w:bCs/>
        </w:rPr>
        <w:t xml:space="preserve">Zawartość komentarzy </w:t>
      </w:r>
    </w:p>
    <w:p w:rsidR="00DC7591" w:rsidRPr="00514C5D" w:rsidRDefault="00DC7591" w:rsidP="00DC7591">
      <w:pPr>
        <w:pStyle w:val="Akapitzlist"/>
        <w:spacing w:after="0" w:line="240" w:lineRule="auto"/>
      </w:pPr>
      <w:r w:rsidRPr="00514C5D">
        <w:rPr>
          <w:b/>
          <w:bCs/>
        </w:rPr>
        <w:lastRenderedPageBreak/>
        <w:t xml:space="preserve">*) PRZYKŁAD </w:t>
      </w:r>
      <w:r w:rsidRPr="00514C5D">
        <w:t xml:space="preserve">    (własny lub obcy) </w:t>
      </w:r>
      <w:r w:rsidRPr="00514C5D">
        <w:br/>
        <w:t xml:space="preserve">*) </w:t>
      </w:r>
      <w:r w:rsidRPr="00514C5D">
        <w:rPr>
          <w:b/>
          <w:bCs/>
        </w:rPr>
        <w:t xml:space="preserve">kontrowersja lub problem </w:t>
      </w:r>
      <w:r w:rsidRPr="00514C5D">
        <w:t xml:space="preserve">(własny lub zasłyszany, przeczytany) </w:t>
      </w:r>
      <w:r w:rsidRPr="00514C5D">
        <w:br/>
        <w:t xml:space="preserve">*) </w:t>
      </w:r>
      <w:r w:rsidRPr="00514C5D">
        <w:rPr>
          <w:b/>
          <w:bCs/>
        </w:rPr>
        <w:t xml:space="preserve">fragment materiału z zajęć, </w:t>
      </w:r>
      <w:r w:rsidRPr="00514C5D">
        <w:t xml:space="preserve">z którym się szczególnie zgadzasz lub nie </w:t>
      </w:r>
      <w:r w:rsidRPr="00514C5D">
        <w:br/>
        <w:t xml:space="preserve">*) </w:t>
      </w:r>
      <w:r w:rsidRPr="00514C5D">
        <w:rPr>
          <w:b/>
          <w:bCs/>
        </w:rPr>
        <w:t xml:space="preserve">przywołanie informacji z mediów </w:t>
      </w:r>
      <w:r w:rsidRPr="00514C5D">
        <w:t>(np. artykułu – w załączeniu) oraz nawiązanie do materiału przerabianego przez nas lub ciekawego w ogóle =</w:t>
      </w:r>
      <w:r w:rsidRPr="00514C5D">
        <w:br/>
      </w:r>
      <w:r w:rsidRPr="00514C5D">
        <w:rPr>
          <w:b/>
          <w:bCs/>
          <w:u w:val="single"/>
        </w:rPr>
        <w:t>uwaga:</w:t>
      </w:r>
      <w:r w:rsidRPr="00514C5D">
        <w:rPr>
          <w:b/>
          <w:bCs/>
        </w:rPr>
        <w:t xml:space="preserve"> samo podanie linku nie jest komentarzem dopiero nawiązanie do treści podanej w linku</w:t>
      </w:r>
      <w:r w:rsidRPr="00514C5D">
        <w:rPr>
          <w:b/>
          <w:bCs/>
        </w:rPr>
        <w:br/>
      </w:r>
    </w:p>
    <w:p w:rsidR="00DC7591" w:rsidRPr="000E4BF8" w:rsidRDefault="00DC7591" w:rsidP="00DC7591">
      <w:pPr>
        <w:pStyle w:val="Akapitzlist"/>
        <w:numPr>
          <w:ilvl w:val="0"/>
          <w:numId w:val="6"/>
        </w:numPr>
        <w:spacing w:after="0" w:line="240" w:lineRule="auto"/>
      </w:pPr>
      <w:r w:rsidRPr="00514C5D">
        <w:t>Każdy punkt powinien się rozpocząć „nagłówkiem” :</w:t>
      </w:r>
      <w:r w:rsidRPr="00514C5D">
        <w:br/>
      </w:r>
      <w:r>
        <w:rPr>
          <w:b/>
          <w:bCs/>
        </w:rPr>
        <w:t>komentarz #3 – ANNA KOWALSKA</w:t>
      </w:r>
      <w:r>
        <w:rPr>
          <w:b/>
          <w:bCs/>
        </w:rPr>
        <w:br/>
      </w:r>
    </w:p>
    <w:p w:rsidR="00DC7591" w:rsidRPr="00514C5D" w:rsidRDefault="00DC7591" w:rsidP="00DC7591">
      <w:pPr>
        <w:pStyle w:val="Akapitzlist"/>
        <w:numPr>
          <w:ilvl w:val="0"/>
          <w:numId w:val="6"/>
        </w:numPr>
        <w:spacing w:after="0" w:line="240" w:lineRule="auto"/>
        <w:rPr>
          <w:b/>
        </w:rPr>
      </w:pPr>
      <w:r w:rsidRPr="002C0E9A">
        <w:rPr>
          <w:b/>
          <w:bCs/>
          <w:highlight w:val="yellow"/>
        </w:rPr>
        <w:t>Termin i sposób</w:t>
      </w:r>
      <w:r w:rsidR="009F1F0C" w:rsidRPr="002C0E9A">
        <w:rPr>
          <w:b/>
          <w:bCs/>
          <w:highlight w:val="yellow"/>
        </w:rPr>
        <w:t xml:space="preserve"> nadsyłania komentarzy</w:t>
      </w:r>
      <w:r w:rsidR="009F1F0C" w:rsidRPr="002C0E9A">
        <w:rPr>
          <w:b/>
          <w:bCs/>
          <w:highlight w:val="yellow"/>
        </w:rPr>
        <w:br/>
        <w:t>DWA DNI PO DNIU, W KTÓRYM ODBYŁY SIĘ ZAJĘCIA</w:t>
      </w:r>
      <w:r w:rsidRPr="002C0E9A">
        <w:rPr>
          <w:b/>
          <w:bCs/>
          <w:highlight w:val="yellow"/>
        </w:rPr>
        <w:t xml:space="preserve">, </w:t>
      </w:r>
      <w:r w:rsidR="002C0E9A">
        <w:rPr>
          <w:b/>
          <w:bCs/>
          <w:highlight w:val="yellow"/>
        </w:rPr>
        <w:t xml:space="preserve">do </w:t>
      </w:r>
      <w:r w:rsidRPr="002C0E9A">
        <w:rPr>
          <w:b/>
          <w:bCs/>
          <w:highlight w:val="yellow"/>
        </w:rPr>
        <w:t xml:space="preserve">godz 23:59      </w:t>
      </w:r>
      <w:r w:rsidR="009F1F0C" w:rsidRPr="002C0E9A">
        <w:rPr>
          <w:b/>
          <w:bCs/>
          <w:highlight w:val="yellow"/>
        </w:rPr>
        <w:br/>
        <w:t xml:space="preserve">                                                             </w:t>
      </w:r>
      <w:r w:rsidRPr="002C0E9A">
        <w:rPr>
          <w:b/>
          <w:bCs/>
          <w:highlight w:val="yellow"/>
        </w:rPr>
        <w:t>na adres</w:t>
      </w:r>
      <w:r w:rsidR="002C0E9A" w:rsidRPr="002C0E9A">
        <w:rPr>
          <w:b/>
          <w:bCs/>
          <w:highlight w:val="yellow"/>
        </w:rPr>
        <w:t xml:space="preserve"> podany na początku tego pliku</w:t>
      </w:r>
      <w:r w:rsidR="002C0E9A">
        <w:rPr>
          <w:b/>
          <w:bCs/>
        </w:rPr>
        <w:br/>
        <w:t>UWAGA: s</w:t>
      </w:r>
      <w:r w:rsidR="009F1F0C">
        <w:rPr>
          <w:b/>
          <w:bCs/>
        </w:rPr>
        <w:t>poradycznie (max 1 raz</w:t>
      </w:r>
      <w:r w:rsidR="003A098F">
        <w:rPr>
          <w:b/>
          <w:bCs/>
        </w:rPr>
        <w:t xml:space="preserve">) </w:t>
      </w:r>
      <w:r w:rsidRPr="00514C5D">
        <w:rPr>
          <w:b/>
          <w:bCs/>
        </w:rPr>
        <w:t>wysłać komentarz do zajęć, na których się nie było, byle był związany z tematem zajęć i wysłany w terminie</w:t>
      </w:r>
    </w:p>
    <w:p w:rsidR="008951DA" w:rsidRDefault="008951DA" w:rsidP="00DC7591">
      <w:pPr>
        <w:pStyle w:val="Akapitzlist"/>
        <w:spacing w:after="0" w:line="240" w:lineRule="auto"/>
      </w:pPr>
    </w:p>
    <w:p w:rsidR="008951DA" w:rsidRDefault="008951DA" w:rsidP="00DC7591">
      <w:pPr>
        <w:pStyle w:val="Akapitzlist"/>
        <w:spacing w:after="0" w:line="240" w:lineRule="auto"/>
      </w:pPr>
    </w:p>
    <w:p w:rsidR="008951DA" w:rsidRPr="008951DA" w:rsidRDefault="008951DA" w:rsidP="008951DA">
      <w:pPr>
        <w:pStyle w:val="Akapitzlist"/>
        <w:spacing w:after="0" w:line="240" w:lineRule="auto"/>
        <w:ind w:left="360"/>
        <w:rPr>
          <w:b/>
          <w:sz w:val="28"/>
        </w:rPr>
      </w:pPr>
      <w:r w:rsidRPr="008951DA">
        <w:rPr>
          <w:b/>
          <w:sz w:val="28"/>
        </w:rPr>
        <w:t>PRZYKŁADOWE  KOMENTARZE  W  PRAWIDŁOWEJ  FORMIE:</w:t>
      </w:r>
    </w:p>
    <w:p w:rsidR="008951DA" w:rsidRPr="008951DA" w:rsidRDefault="008951DA" w:rsidP="00DC7591">
      <w:pPr>
        <w:pStyle w:val="Akapitzlist"/>
        <w:spacing w:after="0" w:line="240" w:lineRule="auto"/>
        <w:rPr>
          <w:b/>
        </w:rPr>
      </w:pPr>
    </w:p>
    <w:p w:rsidR="00DC7591" w:rsidRPr="00514C5D" w:rsidRDefault="00DC7591" w:rsidP="00DC7591">
      <w:pPr>
        <w:pStyle w:val="Akapitzlist"/>
        <w:numPr>
          <w:ilvl w:val="0"/>
          <w:numId w:val="6"/>
        </w:numPr>
        <w:spacing w:after="0" w:line="240" w:lineRule="auto"/>
      </w:pPr>
      <w:r w:rsidRPr="00514C5D">
        <w:rPr>
          <w:b/>
          <w:bCs/>
        </w:rPr>
        <w:t>TEMAT  EMAILA:            komentarz #1  – Anna Kowalska</w:t>
      </w:r>
      <w:r w:rsidRPr="00514C5D">
        <w:rPr>
          <w:b/>
          <w:bCs/>
        </w:rPr>
        <w:br/>
        <w:t>PRZYKŁAD –  WARSZTAT SAMOCHODOWY</w:t>
      </w:r>
      <w:r w:rsidRPr="00514C5D">
        <w:br/>
        <w:t xml:space="preserve">W mojej okolicy jakieś 5 lat temu powstał warsztat samochodowy specjalizujący się we wszystkich markach. Założył, go młody chłopak po zawodówce we własnym garażu. Jego jedyną reklamą, były napisy na pojazdach jego dwóch znajomych. Zwykle klienci dowiadywali się o nim od znajomych. W pierwszym latach działalności warsztat okazał się, być sukcesem. Klienci przyjeżdżali do niego nawet z Bydgoszczy, mimo, że do tego miasta firma miała ok. 30km. Usługa była solidna i „na czas”, co wg mnie w dzisiejszym świecie, kiedy nie możemy się obyć bez samochodu, to się bardzo liczy. Założyciel zatrudnił u siebie jeszcze dwie osoby. </w:t>
      </w:r>
      <w:r w:rsidRPr="00514C5D">
        <w:br/>
      </w:r>
    </w:p>
    <w:p w:rsidR="00DC7591" w:rsidRPr="00514C5D" w:rsidRDefault="00DC7591" w:rsidP="00DC7591">
      <w:pPr>
        <w:pStyle w:val="Akapitzlist"/>
        <w:numPr>
          <w:ilvl w:val="0"/>
          <w:numId w:val="6"/>
        </w:numPr>
        <w:spacing w:after="0" w:line="240" w:lineRule="auto"/>
      </w:pPr>
      <w:r w:rsidRPr="00514C5D">
        <w:rPr>
          <w:b/>
          <w:bCs/>
        </w:rPr>
        <w:t>XXXXXXXXXXXXXXXXXXXXXXXXXXXXXXXXXXXXXXXXXXXXXXXXXXXX</w:t>
      </w:r>
      <w:r w:rsidRPr="00514C5D">
        <w:rPr>
          <w:b/>
          <w:bCs/>
        </w:rPr>
        <w:br/>
        <w:t>TEMAT  EMAILA:            komentarz #1  – Anna Kowalska</w:t>
      </w:r>
      <w:r w:rsidRPr="00514C5D">
        <w:rPr>
          <w:b/>
          <w:bCs/>
        </w:rPr>
        <w:br/>
        <w:t>OPINIA –  PREZENTACJA „PRZYKŁADY NOWYCH FIRM”</w:t>
      </w:r>
      <w:r w:rsidRPr="00514C5D">
        <w:rPr>
          <w:b/>
          <w:bCs/>
        </w:rPr>
        <w:br/>
      </w:r>
      <w:r w:rsidRPr="00514C5D">
        <w:t>Podobał mi się pomysł przykładów rzeczywistych firm. Zwykle na zajęciach tylko się teoretyzuje, a przykłady są nie adekwatne do rzeczywistości, więc w rezultacie nie nabywa się żadnej praktycznej wiedzy. Zgadzam się ze stwierdzeniem, że firmę trzeba zawsze rozwijać i sam pomysł nie wystarczy, ale myślę, że jak ktoś męczy się  w danej dziedzinie i nie wpada już na żadne unowocześnienia, to dobrym pomysłem jest przekwalifikowanie się. Chyba najlepszym wyjściem na wypalenie zawodowe jest po prostu sprzedanie części firmy i może zmiana kierownika, jak my sami nie potrafimy prowadzić danej firmy. Podoba mi się podejście Richarda Bransona, który nie boi się zakładać coraz to nowszych firm, często całkowicie skrajnych, jak turystyka kosmiczna, albo przemysł ślubny.</w:t>
      </w:r>
      <w:r w:rsidRPr="00514C5D">
        <w:br/>
        <w:t xml:space="preserve"> </w:t>
      </w:r>
    </w:p>
    <w:p w:rsidR="00DC7591" w:rsidRDefault="00DC7591" w:rsidP="00DC7591">
      <w:pPr>
        <w:pStyle w:val="Akapitzlist"/>
        <w:numPr>
          <w:ilvl w:val="0"/>
          <w:numId w:val="6"/>
        </w:numPr>
        <w:spacing w:after="0" w:line="240" w:lineRule="auto"/>
      </w:pPr>
      <w:r w:rsidRPr="00514C5D">
        <w:rPr>
          <w:b/>
          <w:bCs/>
        </w:rPr>
        <w:t>XXXXXXXXXXXXXXXXXXXXXXXXXXXXXXXXXXXXXXXXXXXXXXXXXXXX</w:t>
      </w:r>
      <w:r w:rsidRPr="00514C5D">
        <w:rPr>
          <w:b/>
          <w:bCs/>
        </w:rPr>
        <w:br/>
        <w:t xml:space="preserve">TEMAT  EMAILA:            komentarz #1  – Anna Kowalska </w:t>
      </w:r>
      <w:r w:rsidRPr="00514C5D">
        <w:rPr>
          <w:b/>
          <w:bCs/>
        </w:rPr>
        <w:br/>
        <w:t xml:space="preserve">INTERNET – WYTRWAŁOŚĆ TO NIEZBĘDNY WYMÓG DO OSIĄGNIĘCIA SUKCESU  </w:t>
      </w:r>
      <w:r w:rsidRPr="00514C5D">
        <w:rPr>
          <w:b/>
          <w:bCs/>
        </w:rPr>
        <w:br/>
      </w:r>
      <w:hyperlink r:id="rId13" w:history="1">
        <w:r w:rsidRPr="00514C5D">
          <w:rPr>
            <w:rStyle w:val="Hipercze"/>
          </w:rPr>
          <w:t>http://www.ted.com/talks/angela_lee_duckworth_the_key_to_success_grit.html</w:t>
        </w:r>
      </w:hyperlink>
      <w:r w:rsidRPr="00514C5D">
        <w:rPr>
          <w:u w:val="single"/>
        </w:rPr>
        <w:t xml:space="preserve">    </w:t>
      </w:r>
      <w:r w:rsidRPr="00514C5D">
        <w:t xml:space="preserve">Chciałabym to wystąpienie odnieść do sposobu myślenia sporej grupy ludzi. Myślę, że brakuje wytrwałości, nieustępliwości i ogólnej ochoty do pracy. Łatwiej jest tłumaczyć niepowodzenia brakiem znajomości, bałaganem w państwie lub ogólnym życiowym pechem, niż naprawdę dać coś z siebie, bo to wymaga wysiłku. Wiele rzeczy zależy od chęci i otwarcia </w:t>
      </w:r>
      <w:r w:rsidRPr="00514C5D">
        <w:lastRenderedPageBreak/>
        <w:t>na nadarzające się okazje, a to wiąże się z podejmowaniem ryzyka, wejściem w nieznane. ludzie boją się porażek, a to paraliżuje rozwój, sukcesem jest podnieść sie po nieudanej próbie z nowym bagażem doświadczeń i umiejętne wykorzystanie tego bagażu, jak to mówią chcieć to móc i coś w tym jest.</w:t>
      </w:r>
    </w:p>
    <w:p w:rsidR="008951DA" w:rsidRDefault="008951DA" w:rsidP="008951DA">
      <w:pPr>
        <w:spacing w:after="0" w:line="240" w:lineRule="auto"/>
      </w:pPr>
    </w:p>
    <w:p w:rsidR="008951DA" w:rsidRDefault="008951DA" w:rsidP="008951DA">
      <w:pPr>
        <w:spacing w:after="0" w:line="240" w:lineRule="auto"/>
      </w:pPr>
    </w:p>
    <w:p w:rsidR="008951DA" w:rsidRPr="008951DA" w:rsidRDefault="008951DA" w:rsidP="008951DA">
      <w:pPr>
        <w:spacing w:after="0" w:line="240" w:lineRule="auto"/>
        <w:rPr>
          <w:b/>
          <w:sz w:val="28"/>
        </w:rPr>
      </w:pPr>
      <w:r w:rsidRPr="008951DA">
        <w:rPr>
          <w:b/>
          <w:sz w:val="28"/>
        </w:rPr>
        <w:t>UWAGI  DODATKOWE:</w:t>
      </w:r>
    </w:p>
    <w:p w:rsidR="008951DA" w:rsidRPr="008951DA" w:rsidRDefault="008951DA" w:rsidP="008951DA">
      <w:pPr>
        <w:spacing w:after="0" w:line="240" w:lineRule="auto"/>
        <w:rPr>
          <w:b/>
        </w:rPr>
      </w:pPr>
    </w:p>
    <w:p w:rsidR="00DC7591" w:rsidRPr="00514C5D" w:rsidRDefault="00DC7591" w:rsidP="00DC7591">
      <w:pPr>
        <w:pStyle w:val="Akapitzlist"/>
        <w:numPr>
          <w:ilvl w:val="0"/>
          <w:numId w:val="6"/>
        </w:numPr>
        <w:spacing w:after="0" w:line="240" w:lineRule="auto"/>
      </w:pPr>
      <w:r w:rsidRPr="00514C5D">
        <w:rPr>
          <w:b/>
          <w:bCs/>
        </w:rPr>
        <w:t xml:space="preserve">Nie ma sensu stwierdzenie typu „nie miałem/am co napisać w komentarzu – bo na wykładzie nie było nic ciekawego” </w:t>
      </w:r>
      <w:r w:rsidRPr="00514C5D">
        <w:t>– bo zawsze moż</w:t>
      </w:r>
      <w:r>
        <w:t>na w komentarzu ująć kwestie</w:t>
      </w:r>
      <w:r w:rsidRPr="00514C5D">
        <w:t xml:space="preserve"> na bazie wyszukanego przez siebie linka z internetu</w:t>
      </w:r>
    </w:p>
    <w:p w:rsidR="00DC7591" w:rsidRDefault="00DC7591" w:rsidP="00DC7591">
      <w:pPr>
        <w:pStyle w:val="Akapitzlist"/>
        <w:numPr>
          <w:ilvl w:val="0"/>
          <w:numId w:val="6"/>
        </w:numPr>
        <w:spacing w:after="0" w:line="240" w:lineRule="auto"/>
      </w:pPr>
      <w:r w:rsidRPr="00514C5D">
        <w:rPr>
          <w:b/>
          <w:bCs/>
        </w:rPr>
        <w:t>Za komentarze ewidentnie banalne, zrobione „na odczepne”, punkty nie będą przyznawane</w:t>
      </w:r>
      <w:r w:rsidRPr="00514C5D">
        <w:br/>
        <w:t xml:space="preserve">Np.: wykład był ciekawy. Dużo skorzystałem. Szczególnie fajne były przykłady z życia wzięte. </w:t>
      </w:r>
    </w:p>
    <w:p w:rsidR="008951DA" w:rsidRDefault="008951DA" w:rsidP="008951DA">
      <w:pPr>
        <w:spacing w:after="0" w:line="240" w:lineRule="auto"/>
      </w:pPr>
    </w:p>
    <w:p w:rsidR="008951DA" w:rsidRDefault="008951DA" w:rsidP="008951DA">
      <w:pPr>
        <w:spacing w:after="0" w:line="240" w:lineRule="auto"/>
      </w:pPr>
    </w:p>
    <w:p w:rsidR="008951DA" w:rsidRPr="008951DA" w:rsidRDefault="008951DA" w:rsidP="008951DA">
      <w:pPr>
        <w:spacing w:after="0" w:line="240" w:lineRule="auto"/>
        <w:rPr>
          <w:b/>
          <w:sz w:val="28"/>
        </w:rPr>
      </w:pPr>
      <w:r w:rsidRPr="008951DA">
        <w:rPr>
          <w:b/>
          <w:sz w:val="28"/>
        </w:rPr>
        <w:t>PRZYKŁADOWY  PLIK ZBIORCZY  Z  KOMENTARZAMI, JAKI WRACA DO UCZESTNIKÓW  ZAJĘĆ:</w:t>
      </w:r>
    </w:p>
    <w:p w:rsidR="00DC7591" w:rsidRPr="00514C5D" w:rsidRDefault="00DC7591" w:rsidP="00DC7591">
      <w:pPr>
        <w:spacing w:after="0" w:line="240" w:lineRule="auto"/>
        <w:ind w:left="45"/>
        <w:rPr>
          <w:b/>
        </w:rPr>
      </w:pPr>
    </w:p>
    <w:p w:rsidR="00DC7591" w:rsidRPr="00AA31A6" w:rsidRDefault="00DC7591" w:rsidP="00DC7591">
      <w:pPr>
        <w:spacing w:after="0" w:line="240" w:lineRule="auto"/>
        <w:ind w:left="360"/>
        <w:rPr>
          <w:b/>
        </w:rPr>
      </w:pPr>
      <w:r w:rsidRPr="00AA31A6">
        <w:rPr>
          <w:b/>
        </w:rPr>
        <w:t>PRZYKŁAD - TATUAŻ NIE SZKODZI</w:t>
      </w:r>
    </w:p>
    <w:p w:rsidR="00DC7591" w:rsidRPr="00514C5D" w:rsidRDefault="00DC7591" w:rsidP="00DC7591">
      <w:pPr>
        <w:spacing w:after="0" w:line="240" w:lineRule="auto"/>
        <w:ind w:left="360"/>
      </w:pPr>
      <w:r w:rsidRPr="00514C5D">
        <w:t>Moja wypowiedź jest przykładem komentującym wspomniany wyżej artykuł. Odejdę jednak nieco od kwestii tatuażu a skupię się ogólnie na nietypowym wyglądzie. Coraz częściej bowiem spotyka się osoby z piercingiem, szalonymi fryzurami, ekstrawaganckim ubiorze. Czy to pomaga/szkodzi? (…)Zatem tak jak było mówione - wszystko zależy od pracodawcy i stanowiska pracy. </w:t>
      </w:r>
    </w:p>
    <w:p w:rsidR="00DC7591" w:rsidRPr="00514C5D" w:rsidRDefault="00DC7591" w:rsidP="00DC7591">
      <w:pPr>
        <w:spacing w:after="0" w:line="240" w:lineRule="auto"/>
        <w:ind w:left="360"/>
      </w:pPr>
    </w:p>
    <w:p w:rsidR="00DC7591" w:rsidRPr="00AA31A6" w:rsidRDefault="00DC7591" w:rsidP="00DC7591">
      <w:pPr>
        <w:spacing w:after="0" w:line="240" w:lineRule="auto"/>
        <w:ind w:left="360"/>
        <w:rPr>
          <w:b/>
        </w:rPr>
      </w:pPr>
      <w:r w:rsidRPr="00AA31A6">
        <w:rPr>
          <w:b/>
          <w:bCs/>
        </w:rPr>
        <w:t>PRZYKŁAD (złe zachowanie podczas korepetycji)</w:t>
      </w:r>
    </w:p>
    <w:p w:rsidR="00DC7591" w:rsidRPr="00514C5D" w:rsidRDefault="00DC7591" w:rsidP="00DC7591">
      <w:pPr>
        <w:spacing w:after="0" w:line="240" w:lineRule="auto"/>
        <w:ind w:left="360"/>
      </w:pPr>
      <w:r w:rsidRPr="00514C5D">
        <w:t>Parę miesięcy temu do mojej koleżanki zadzwoniła mama 12- letniego chłopca z prośbą o udzielenie synowi korepetycji z matematyki. Moja koleżanka udziela korepetycji już od kilku lat, ma bardzo dużo chętnych osób, gdyż dobrze wypełnia swoją pracę. (…)</w:t>
      </w:r>
    </w:p>
    <w:p w:rsidR="00DC7591" w:rsidRPr="00514C5D" w:rsidRDefault="00DC7591" w:rsidP="00DC7591">
      <w:pPr>
        <w:spacing w:after="0" w:line="240" w:lineRule="auto"/>
      </w:pPr>
    </w:p>
    <w:p w:rsidR="00DC7591" w:rsidRPr="00514C5D" w:rsidRDefault="00DC7591" w:rsidP="00DC7591">
      <w:pPr>
        <w:spacing w:after="0" w:line="240" w:lineRule="auto"/>
        <w:ind w:left="360"/>
      </w:pPr>
      <w:r w:rsidRPr="00AA31A6">
        <w:rPr>
          <w:b/>
        </w:rPr>
        <w:t>PRZYKŁAD - SAVOIR VIVRE NA WYSOKIM SZCZEBLU</w:t>
      </w:r>
      <w:r w:rsidRPr="00AA31A6">
        <w:rPr>
          <w:b/>
        </w:rPr>
        <w:br/>
      </w:r>
      <w:r w:rsidRPr="00514C5D">
        <w:t>Na imprezie firmowej (…) historyjkę, chwilkę porozmawiał i szedł dalej. I choć nie wiedzą oni nawet czym się zajmujemy, pokazali, że są ludźmi otwartymi.</w:t>
      </w:r>
      <w:r w:rsidRPr="00514C5D">
        <w:br/>
      </w:r>
    </w:p>
    <w:p w:rsidR="00DC7591" w:rsidRPr="00514C5D" w:rsidRDefault="00DC7591" w:rsidP="00DC7591">
      <w:pPr>
        <w:spacing w:after="0" w:line="240" w:lineRule="auto"/>
        <w:ind w:left="360"/>
      </w:pPr>
      <w:r w:rsidRPr="00AA31A6">
        <w:rPr>
          <w:b/>
        </w:rPr>
        <w:t>PYTANIE - FAUX PAS, CZY NIE?</w:t>
      </w:r>
      <w:r w:rsidRPr="00AA31A6">
        <w:rPr>
          <w:b/>
        </w:rPr>
        <w:br/>
      </w:r>
      <w:r w:rsidRPr="00514C5D">
        <w:t xml:space="preserve">Główny udziałowiec mojej firmy, 43-cia największa firma na świecie, zorganizowała niedawno zjazd kierownictwa jednostek takich jak moja. W związku z czym mój szef poleciał do Madrytu, tak jak 1000 innych dyrektorów z całego świata. Jak to w międzynarodowych korporacjach, mówi się po angielsku i w tym języku była prowadzona konferencja. (…)  Myśli Pan, że było to faux pas ze strony naszych hiszpańskich właścicieli? </w:t>
      </w:r>
    </w:p>
    <w:p w:rsidR="00DC7591" w:rsidRPr="00514C5D" w:rsidRDefault="00DC7591" w:rsidP="00DC7591">
      <w:pPr>
        <w:spacing w:after="0" w:line="240" w:lineRule="auto"/>
        <w:ind w:left="360"/>
        <w:rPr>
          <w:b/>
          <w:bCs/>
          <w:color w:val="FF0000"/>
        </w:rPr>
      </w:pPr>
      <w:r w:rsidRPr="00514C5D">
        <w:rPr>
          <w:b/>
          <w:bCs/>
          <w:color w:val="FF0000"/>
        </w:rPr>
        <w:t xml:space="preserve">To zdecydowanie jest normalne. Tylko w sytuacjach stricte dyplomatycznych i rządowych zapewnia się tłumaczenie symultaniczne „z urzędu”, choćby nawet rozmówcy tego nie potrzebowali. W biznesie zakłada się bardzo często, że angielski jest </w:t>
      </w:r>
      <w:r w:rsidRPr="00514C5D">
        <w:rPr>
          <w:b/>
          <w:bCs/>
          <w:i/>
          <w:iCs/>
          <w:color w:val="FF0000"/>
        </w:rPr>
        <w:t>lingua franca</w:t>
      </w:r>
      <w:r w:rsidRPr="00514C5D">
        <w:rPr>
          <w:b/>
          <w:bCs/>
          <w:color w:val="FF0000"/>
        </w:rPr>
        <w:t xml:space="preserve"> i każdy nim mówi. Byłoby nietaktem, gdyby gospodarze zakładali, że każdy mówi „językiem centrali” – w tym przypadku hiszpańskim – a i tak czasem bywa.                  </w:t>
      </w:r>
    </w:p>
    <w:p w:rsidR="00DC7591" w:rsidRPr="00514C5D" w:rsidRDefault="00DC7591" w:rsidP="00DC7591">
      <w:pPr>
        <w:spacing w:after="0" w:line="240" w:lineRule="auto"/>
        <w:ind w:left="105"/>
      </w:pPr>
    </w:p>
    <w:p w:rsidR="00DC7591" w:rsidRPr="00AA31A6" w:rsidRDefault="00DC7591" w:rsidP="00DC7591">
      <w:pPr>
        <w:spacing w:after="0" w:line="240" w:lineRule="auto"/>
        <w:ind w:left="360"/>
        <w:rPr>
          <w:b/>
          <w:lang w:val="en-US"/>
        </w:rPr>
      </w:pPr>
      <w:r w:rsidRPr="00AA31A6">
        <w:rPr>
          <w:b/>
          <w:bCs/>
          <w:lang w:val="en-US"/>
        </w:rPr>
        <w:t>PRZYKŁAD  – SAVOIR VIVRE W DOMU</w:t>
      </w:r>
    </w:p>
    <w:p w:rsidR="00DC7591" w:rsidRPr="00514C5D" w:rsidRDefault="00DC7591" w:rsidP="00DC7591">
      <w:pPr>
        <w:spacing w:after="0" w:line="240" w:lineRule="auto"/>
        <w:ind w:left="360"/>
      </w:pPr>
      <w:r w:rsidRPr="00514C5D">
        <w:t>Wizytę u kogoś w domu zwykle zaczynamy od problemu ze ściąganiem butów. Kiedyś gospodarz, który nie był moim bliskim znajomym, zaproponował mi kapcie. Była piękna i sucha pogoda, więc nie widziałam takiej (…) podczas eleganckiej wizyty jest to nie na miejscu.</w:t>
      </w:r>
    </w:p>
    <w:p w:rsidR="00DC7591" w:rsidRPr="00514C5D" w:rsidRDefault="00DC7591" w:rsidP="00DC7591">
      <w:pPr>
        <w:spacing w:after="0" w:line="240" w:lineRule="auto"/>
        <w:ind w:left="360"/>
        <w:rPr>
          <w:color w:val="FF0000"/>
        </w:rPr>
      </w:pPr>
      <w:r w:rsidRPr="00514C5D">
        <w:rPr>
          <w:b/>
          <w:bCs/>
          <w:color w:val="FF0000"/>
        </w:rPr>
        <w:lastRenderedPageBreak/>
        <w:t>Nawet gdy jest brzydka pogoda, ja jako gospodarz zadbałbym raczej o możliwość wytarcia butów itp.</w:t>
      </w:r>
      <w:r w:rsidRPr="00514C5D">
        <w:rPr>
          <w:color w:val="FF0000"/>
        </w:rPr>
        <w:t xml:space="preserve"> </w:t>
      </w:r>
    </w:p>
    <w:p w:rsidR="00DC7591" w:rsidRPr="00514C5D" w:rsidRDefault="00DC7591" w:rsidP="00DC7591">
      <w:pPr>
        <w:spacing w:after="0" w:line="240" w:lineRule="auto"/>
        <w:ind w:left="360"/>
      </w:pPr>
      <w:r w:rsidRPr="00514C5D">
        <w:rPr>
          <w:b/>
          <w:bCs/>
        </w:rPr>
        <w:t xml:space="preserve">UWAGA:     Boldem </w:t>
      </w:r>
      <w:r w:rsidR="00AA31A6">
        <w:rPr>
          <w:b/>
          <w:bCs/>
        </w:rPr>
        <w:t xml:space="preserve">na czerwono </w:t>
      </w:r>
      <w:r w:rsidRPr="00514C5D">
        <w:rPr>
          <w:b/>
          <w:bCs/>
        </w:rPr>
        <w:t>wpisano uwagi WH</w:t>
      </w:r>
    </w:p>
    <w:p w:rsidR="00DC7591" w:rsidRDefault="00DC7591" w:rsidP="00DC7591">
      <w:pPr>
        <w:spacing w:after="0" w:line="240" w:lineRule="auto"/>
        <w:ind w:left="360"/>
      </w:pPr>
    </w:p>
    <w:p w:rsidR="001D0F49" w:rsidRPr="001D0F49" w:rsidRDefault="001D0F49" w:rsidP="009F6FB9">
      <w:pPr>
        <w:ind w:left="360"/>
      </w:pPr>
    </w:p>
    <w:p w:rsidR="00CC471E" w:rsidRDefault="00FD71D2" w:rsidP="00B31C04">
      <w:pPr>
        <w:pStyle w:val="Nagwek1"/>
        <w:numPr>
          <w:ilvl w:val="0"/>
          <w:numId w:val="34"/>
        </w:numPr>
      </w:pPr>
      <w:bookmarkStart w:id="8" w:name="_Toc508611125"/>
      <w:r>
        <w:t>TED – motywacja do aktywnego uczenia się języka obcego</w:t>
      </w:r>
      <w:bookmarkEnd w:id="8"/>
    </w:p>
    <w:p w:rsidR="008951DA" w:rsidRDefault="008951DA" w:rsidP="00CC471E">
      <w:pPr>
        <w:rPr>
          <w:b/>
          <w:sz w:val="28"/>
        </w:rPr>
      </w:pPr>
    </w:p>
    <w:p w:rsidR="00CC471E" w:rsidRPr="008951DA" w:rsidRDefault="00CC471E" w:rsidP="00CC471E">
      <w:pPr>
        <w:rPr>
          <w:b/>
          <w:sz w:val="28"/>
        </w:rPr>
      </w:pPr>
      <w:r w:rsidRPr="008951DA">
        <w:rPr>
          <w:b/>
          <w:sz w:val="28"/>
        </w:rPr>
        <w:t>INNOWACJA NA ZAJĘCIACH wh DOTYCZĄCYCH UMIEJĘTNOŚCI MIĘKKICH</w:t>
      </w:r>
    </w:p>
    <w:p w:rsidR="00CC471E" w:rsidRPr="00D9267C" w:rsidRDefault="00CC471E" w:rsidP="00CC471E">
      <w:pPr>
        <w:rPr>
          <w:b/>
        </w:rPr>
      </w:pPr>
      <w:r w:rsidRPr="00D9267C">
        <w:rPr>
          <w:b/>
        </w:rPr>
        <w:t>Podejście do „sugerowanej prezentacji z TED’a”</w:t>
      </w:r>
    </w:p>
    <w:p w:rsidR="00CC471E" w:rsidRDefault="00CC471E" w:rsidP="00CC471E">
      <w:pPr>
        <w:pStyle w:val="Akapitzlist"/>
        <w:numPr>
          <w:ilvl w:val="0"/>
          <w:numId w:val="25"/>
        </w:numPr>
        <w:rPr>
          <w:b/>
        </w:rPr>
      </w:pPr>
      <w:r>
        <w:rPr>
          <w:b/>
        </w:rPr>
        <w:t>Cel:</w:t>
      </w:r>
    </w:p>
    <w:p w:rsidR="00CC471E" w:rsidRDefault="00CC471E" w:rsidP="00CC471E">
      <w:pPr>
        <w:pStyle w:val="Akapitzlist"/>
        <w:numPr>
          <w:ilvl w:val="1"/>
          <w:numId w:val="25"/>
        </w:numPr>
      </w:pPr>
      <w:r w:rsidRPr="00EC791D">
        <w:t>Dać opcję kontaktu z ang – dla chętnych</w:t>
      </w:r>
    </w:p>
    <w:p w:rsidR="00CC471E" w:rsidRDefault="00CC471E" w:rsidP="00CC471E">
      <w:pPr>
        <w:pStyle w:val="Akapitzlist"/>
        <w:numPr>
          <w:ilvl w:val="1"/>
          <w:numId w:val="25"/>
        </w:numPr>
      </w:pPr>
      <w:r>
        <w:t>Dać opcję dodatkowego materiału dot. zajęć</w:t>
      </w:r>
    </w:p>
    <w:p w:rsidR="00CC471E" w:rsidRDefault="00CC471E" w:rsidP="00CC471E">
      <w:pPr>
        <w:pStyle w:val="Akapitzlist"/>
        <w:numPr>
          <w:ilvl w:val="1"/>
          <w:numId w:val="25"/>
        </w:numPr>
      </w:pPr>
      <w:r>
        <w:t>Ułatwić także aktywizację tym słabiej znającym język angielski</w:t>
      </w:r>
    </w:p>
    <w:p w:rsidR="00CC471E" w:rsidRPr="00291F1A" w:rsidRDefault="00CC471E" w:rsidP="00CC471E">
      <w:pPr>
        <w:pStyle w:val="Akapitzlist"/>
        <w:numPr>
          <w:ilvl w:val="1"/>
          <w:numId w:val="25"/>
        </w:numPr>
        <w:rPr>
          <w:b/>
        </w:rPr>
      </w:pPr>
      <w:r w:rsidRPr="00291F1A">
        <w:rPr>
          <w:b/>
          <w:color w:val="FF0000"/>
        </w:rPr>
        <w:t>NIE dać żadnego nowego obowiązku uczestnikowi zajęć</w:t>
      </w:r>
      <w:r w:rsidRPr="00291F1A">
        <w:rPr>
          <w:b/>
          <w:color w:val="FF0000"/>
        </w:rPr>
        <w:br/>
      </w:r>
    </w:p>
    <w:p w:rsidR="00CC471E" w:rsidRPr="00F26DC5" w:rsidRDefault="00CC471E" w:rsidP="00CC471E">
      <w:pPr>
        <w:pStyle w:val="Akapitzlist"/>
        <w:numPr>
          <w:ilvl w:val="0"/>
          <w:numId w:val="25"/>
        </w:numPr>
        <w:rPr>
          <w:b/>
        </w:rPr>
      </w:pPr>
      <w:r w:rsidRPr="00F26DC5">
        <w:rPr>
          <w:b/>
        </w:rPr>
        <w:t>Sedno propozycji WH:</w:t>
      </w:r>
    </w:p>
    <w:p w:rsidR="00CC471E" w:rsidRDefault="00CC471E" w:rsidP="00CC471E">
      <w:pPr>
        <w:pStyle w:val="Akapitzlist"/>
        <w:numPr>
          <w:ilvl w:val="1"/>
          <w:numId w:val="25"/>
        </w:numPr>
      </w:pPr>
      <w:r>
        <w:t>WH co tydzień zaproponuje jedną prezentację z TED-a (każda trwa 10-20 min)</w:t>
      </w:r>
    </w:p>
    <w:p w:rsidR="00CC471E" w:rsidRDefault="00CC471E" w:rsidP="00CC471E">
      <w:pPr>
        <w:pStyle w:val="Akapitzlist"/>
        <w:numPr>
          <w:ilvl w:val="1"/>
          <w:numId w:val="25"/>
        </w:numPr>
      </w:pPr>
      <w:r>
        <w:t>Podawany jest (na blogu):</w:t>
      </w:r>
      <w:r>
        <w:br/>
        <w:t>- tytuł prezentacji i link</w:t>
      </w:r>
      <w:r>
        <w:br/>
        <w:t xml:space="preserve">- skrypt angielski z wyjaśnionymi po polsku trudniejszymi słowami/wyrażeniami </w:t>
      </w:r>
      <w:r>
        <w:br/>
        <w:t>- pytania sprawdzające zrozumienie (typu „true/false”)</w:t>
      </w:r>
    </w:p>
    <w:p w:rsidR="00CC471E" w:rsidRPr="00291F1A" w:rsidRDefault="00CC471E" w:rsidP="00CC471E">
      <w:pPr>
        <w:pStyle w:val="Akapitzlist"/>
        <w:numPr>
          <w:ilvl w:val="1"/>
          <w:numId w:val="25"/>
        </w:numPr>
        <w:rPr>
          <w:b/>
        </w:rPr>
      </w:pPr>
      <w:r w:rsidRPr="00291F1A">
        <w:rPr>
          <w:b/>
          <w:color w:val="FF0000"/>
        </w:rPr>
        <w:t>To, czy student zapozna się z materiałem i/lub odpowie na pytania jest indywidualną kwestią każdego studenta</w:t>
      </w:r>
      <w:r w:rsidRPr="00291F1A">
        <w:rPr>
          <w:b/>
          <w:color w:val="FF0000"/>
        </w:rPr>
        <w:br/>
        <w:t>UWAGA: za wykonanie sugerowanego zadania dot. prezentacji TED-a nie ma żadnych punktów dodatkowych</w:t>
      </w:r>
      <w:r w:rsidRPr="00291F1A">
        <w:rPr>
          <w:b/>
        </w:rPr>
        <w:br/>
      </w:r>
    </w:p>
    <w:p w:rsidR="00CC471E" w:rsidRPr="00D9267C" w:rsidRDefault="00CC471E" w:rsidP="00CC471E">
      <w:pPr>
        <w:pStyle w:val="Akapitzlist"/>
        <w:numPr>
          <w:ilvl w:val="0"/>
          <w:numId w:val="25"/>
        </w:numPr>
        <w:rPr>
          <w:b/>
        </w:rPr>
      </w:pPr>
      <w:r>
        <w:rPr>
          <w:b/>
        </w:rPr>
        <w:t xml:space="preserve">Opcje, do wyboru przez studenta, w kwestii języka </w:t>
      </w:r>
      <w:r w:rsidRPr="00D9267C">
        <w:rPr>
          <w:b/>
        </w:rPr>
        <w:t>angielskiego:</w:t>
      </w:r>
    </w:p>
    <w:p w:rsidR="00CC471E" w:rsidRDefault="00CC471E" w:rsidP="00CC471E">
      <w:pPr>
        <w:pStyle w:val="Akapitzlist"/>
        <w:numPr>
          <w:ilvl w:val="1"/>
          <w:numId w:val="25"/>
        </w:numPr>
      </w:pPr>
      <w:r>
        <w:t>słuchać po angielsku</w:t>
      </w:r>
    </w:p>
    <w:p w:rsidR="00CC471E" w:rsidRDefault="00CC471E" w:rsidP="00CC471E">
      <w:pPr>
        <w:pStyle w:val="Akapitzlist"/>
        <w:numPr>
          <w:ilvl w:val="1"/>
          <w:numId w:val="25"/>
        </w:numPr>
      </w:pPr>
      <w:r>
        <w:t>jw. ale z napisami angielskimi</w:t>
      </w:r>
    </w:p>
    <w:p w:rsidR="00CC471E" w:rsidRDefault="00CC471E" w:rsidP="00CC471E">
      <w:pPr>
        <w:pStyle w:val="Akapitzlist"/>
        <w:numPr>
          <w:ilvl w:val="1"/>
          <w:numId w:val="25"/>
        </w:numPr>
      </w:pPr>
      <w:r>
        <w:t>jw. ale po uprzednim przejrzeniu trudniejszych słówek i wyrażeń na podstawie „skryptu”</w:t>
      </w:r>
    </w:p>
    <w:p w:rsidR="00CC471E" w:rsidRDefault="00CC471E" w:rsidP="00CC471E">
      <w:pPr>
        <w:pStyle w:val="Akapitzlist"/>
        <w:numPr>
          <w:ilvl w:val="1"/>
          <w:numId w:val="25"/>
        </w:numPr>
      </w:pPr>
      <w:r>
        <w:t>słuchać po polsku (tj. z polskimi napisami)</w:t>
      </w:r>
    </w:p>
    <w:p w:rsidR="00CC471E" w:rsidRDefault="00CC471E" w:rsidP="00CC471E">
      <w:pPr>
        <w:pStyle w:val="Akapitzlist"/>
        <w:numPr>
          <w:ilvl w:val="1"/>
          <w:numId w:val="25"/>
        </w:numPr>
      </w:pPr>
      <w:r>
        <w:t>nie słuchać w ogóle</w:t>
      </w:r>
      <w:r>
        <w:br/>
      </w:r>
    </w:p>
    <w:p w:rsidR="00CC471E" w:rsidRPr="00D9267C" w:rsidRDefault="00CC471E" w:rsidP="00CC471E">
      <w:pPr>
        <w:pStyle w:val="Akapitzlist"/>
        <w:numPr>
          <w:ilvl w:val="0"/>
          <w:numId w:val="25"/>
        </w:numPr>
        <w:rPr>
          <w:b/>
        </w:rPr>
      </w:pPr>
      <w:r w:rsidRPr="00D9267C">
        <w:rPr>
          <w:b/>
        </w:rPr>
        <w:t xml:space="preserve">na </w:t>
      </w:r>
      <w:r>
        <w:rPr>
          <w:b/>
        </w:rPr>
        <w:t>następnych zajęciach z WH będzie</w:t>
      </w:r>
      <w:r w:rsidRPr="00D9267C">
        <w:rPr>
          <w:b/>
        </w:rPr>
        <w:t xml:space="preserve"> 3-5 min informacji </w:t>
      </w:r>
      <w:r>
        <w:rPr>
          <w:b/>
        </w:rPr>
        <w:t xml:space="preserve"> po angielsku </w:t>
      </w:r>
      <w:r w:rsidRPr="00D9267C">
        <w:rPr>
          <w:b/>
        </w:rPr>
        <w:t>podsumowującej poprzednią prezentację</w:t>
      </w:r>
    </w:p>
    <w:p w:rsidR="001E4ABE" w:rsidRDefault="001E4ABE" w:rsidP="00CC471E">
      <w:r>
        <w:br/>
      </w:r>
    </w:p>
    <w:p w:rsidR="001E4ABE" w:rsidRDefault="001E4ABE">
      <w:r>
        <w:br w:type="page"/>
      </w:r>
    </w:p>
    <w:p w:rsidR="00CC471E" w:rsidRDefault="00CC471E" w:rsidP="00CC471E"/>
    <w:p w:rsidR="001E4ABE" w:rsidRDefault="008951DA" w:rsidP="00CC471E">
      <w:pPr>
        <w:rPr>
          <w:b/>
          <w:sz w:val="28"/>
        </w:rPr>
      </w:pPr>
      <w:r w:rsidRPr="008951DA">
        <w:rPr>
          <w:b/>
          <w:sz w:val="28"/>
        </w:rPr>
        <w:t>DWIE  PREZENTACJE  TED’A SUGEROWA</w:t>
      </w:r>
      <w:r w:rsidR="001E4ABE">
        <w:rPr>
          <w:b/>
          <w:sz w:val="28"/>
        </w:rPr>
        <w:t>NE NA POCZĄTEK:</w:t>
      </w:r>
    </w:p>
    <w:p w:rsidR="001E4ABE" w:rsidRPr="001E4ABE" w:rsidRDefault="001E4ABE" w:rsidP="001E4ABE">
      <w:pPr>
        <w:shd w:val="clear" w:color="auto" w:fill="E9E9E9"/>
        <w:spacing w:after="0" w:line="240" w:lineRule="auto"/>
        <w:rPr>
          <w:rFonts w:eastAsia="Times New Roman" w:cstheme="minorHAnsi"/>
          <w:b/>
          <w:color w:val="333333"/>
          <w:lang w:val="en" w:eastAsia="pl-PL"/>
        </w:rPr>
      </w:pPr>
      <w:r w:rsidRPr="001E4ABE">
        <w:rPr>
          <w:rFonts w:eastAsia="Times New Roman" w:cstheme="minorHAnsi"/>
          <w:b/>
          <w:color w:val="333333"/>
          <w:lang w:val="en" w:eastAsia="pl-PL"/>
        </w:rPr>
        <w:t>Itay Talgam,   “Lead like the great conductors”</w:t>
      </w:r>
      <w:r>
        <w:rPr>
          <w:rFonts w:eastAsia="Times New Roman" w:cstheme="minorHAnsi"/>
          <w:b/>
          <w:color w:val="333333"/>
          <w:lang w:val="en" w:eastAsia="pl-PL"/>
        </w:rPr>
        <w:t xml:space="preserve">   (TED#3)</w:t>
      </w:r>
      <w:r w:rsidRPr="001E4ABE">
        <w:rPr>
          <w:rFonts w:eastAsia="Times New Roman" w:cstheme="minorHAnsi"/>
          <w:b/>
          <w:color w:val="333333"/>
          <w:lang w:val="en" w:eastAsia="pl-PL"/>
        </w:rPr>
        <w:br/>
      </w:r>
    </w:p>
    <w:p w:rsidR="001E4ABE" w:rsidRPr="001E4ABE" w:rsidRDefault="001E4ABE" w:rsidP="001E4ABE">
      <w:pPr>
        <w:shd w:val="clear" w:color="auto" w:fill="E9E9E9"/>
        <w:spacing w:after="0" w:line="240" w:lineRule="auto"/>
        <w:rPr>
          <w:rFonts w:eastAsia="Times New Roman" w:cstheme="minorHAnsi"/>
          <w:b/>
          <w:color w:val="111111"/>
          <w:lang w:val="en" w:eastAsia="pl-PL"/>
        </w:rPr>
      </w:pPr>
      <w:r w:rsidRPr="001E4ABE">
        <w:rPr>
          <w:rFonts w:eastAsia="Times New Roman" w:cstheme="minorHAnsi"/>
          <w:b/>
          <w:color w:val="111111"/>
          <w:lang w:val="en" w:eastAsia="pl-PL"/>
        </w:rPr>
        <w:t>Bel Pesce, “5 ways to kill your dreams”</w:t>
      </w:r>
      <w:r>
        <w:rPr>
          <w:rFonts w:eastAsia="Times New Roman" w:cstheme="minorHAnsi"/>
          <w:b/>
          <w:color w:val="111111"/>
          <w:lang w:val="en" w:eastAsia="pl-PL"/>
        </w:rPr>
        <w:t xml:space="preserve">   (TED#4)</w:t>
      </w:r>
    </w:p>
    <w:p w:rsidR="001E4ABE" w:rsidRDefault="001E4ABE" w:rsidP="00CC471E">
      <w:pPr>
        <w:rPr>
          <w:b/>
          <w:color w:val="FF0000"/>
          <w:sz w:val="28"/>
        </w:rPr>
      </w:pPr>
      <w:r w:rsidRPr="001E4ABE">
        <w:rPr>
          <w:b/>
          <w:color w:val="FF0000"/>
          <w:sz w:val="28"/>
          <w:lang w:val="en-US"/>
        </w:rPr>
        <w:br/>
      </w:r>
      <w:r w:rsidRPr="001E4ABE">
        <w:rPr>
          <w:b/>
          <w:color w:val="FF0000"/>
          <w:sz w:val="28"/>
        </w:rPr>
        <w:t xml:space="preserve">Materiały </w:t>
      </w:r>
      <w:r>
        <w:rPr>
          <w:b/>
          <w:color w:val="FF0000"/>
          <w:sz w:val="28"/>
        </w:rPr>
        <w:t xml:space="preserve">pomocnicze </w:t>
      </w:r>
      <w:r w:rsidRPr="001E4ABE">
        <w:rPr>
          <w:b/>
          <w:color w:val="FF0000"/>
          <w:sz w:val="28"/>
        </w:rPr>
        <w:t>do obu prezentacji umieściłem na blogu w dniu 3 grudnia 2017</w:t>
      </w:r>
      <w:r>
        <w:rPr>
          <w:b/>
          <w:color w:val="FF0000"/>
          <w:sz w:val="28"/>
        </w:rPr>
        <w:t>:</w:t>
      </w:r>
    </w:p>
    <w:p w:rsidR="001E4ABE" w:rsidRDefault="001E4ABE" w:rsidP="001E4ABE">
      <w:pPr>
        <w:pStyle w:val="Akapitzlist"/>
        <w:numPr>
          <w:ilvl w:val="0"/>
          <w:numId w:val="38"/>
        </w:numPr>
        <w:rPr>
          <w:b/>
          <w:color w:val="FF0000"/>
          <w:sz w:val="28"/>
        </w:rPr>
      </w:pPr>
      <w:r w:rsidRPr="001E4ABE">
        <w:rPr>
          <w:b/>
          <w:color w:val="FF0000"/>
          <w:sz w:val="28"/>
        </w:rPr>
        <w:t xml:space="preserve">link do prezentacji, </w:t>
      </w:r>
    </w:p>
    <w:p w:rsidR="001E4ABE" w:rsidRDefault="001E4ABE" w:rsidP="001E4ABE">
      <w:pPr>
        <w:pStyle w:val="Akapitzlist"/>
        <w:numPr>
          <w:ilvl w:val="0"/>
          <w:numId w:val="38"/>
        </w:numPr>
        <w:rPr>
          <w:b/>
          <w:color w:val="FF0000"/>
          <w:sz w:val="28"/>
        </w:rPr>
      </w:pPr>
      <w:r w:rsidRPr="001E4ABE">
        <w:rPr>
          <w:b/>
          <w:color w:val="FF0000"/>
          <w:sz w:val="28"/>
        </w:rPr>
        <w:t>angielski skrypt z wyjaśnieniem trudniejszych s</w:t>
      </w:r>
      <w:r>
        <w:rPr>
          <w:b/>
          <w:color w:val="FF0000"/>
          <w:sz w:val="28"/>
        </w:rPr>
        <w:t>łówek</w:t>
      </w:r>
    </w:p>
    <w:p w:rsidR="001E4ABE" w:rsidRPr="001E4ABE" w:rsidRDefault="001E4ABE" w:rsidP="001E4ABE">
      <w:pPr>
        <w:pStyle w:val="Akapitzlist"/>
        <w:numPr>
          <w:ilvl w:val="0"/>
          <w:numId w:val="38"/>
        </w:numPr>
        <w:rPr>
          <w:b/>
          <w:color w:val="FF0000"/>
          <w:sz w:val="28"/>
        </w:rPr>
      </w:pPr>
      <w:r w:rsidRPr="001E4ABE">
        <w:rPr>
          <w:b/>
          <w:color w:val="FF0000"/>
          <w:sz w:val="28"/>
        </w:rPr>
        <w:t>10 pytań True/False + odpowiedzi</w:t>
      </w:r>
    </w:p>
    <w:p w:rsidR="001E4ABE" w:rsidRPr="001E4ABE" w:rsidRDefault="001E4ABE" w:rsidP="00CC471E">
      <w:pPr>
        <w:rPr>
          <w:b/>
          <w:color w:val="FF0000"/>
          <w:sz w:val="28"/>
        </w:rPr>
      </w:pPr>
    </w:p>
    <w:p w:rsidR="00927E86" w:rsidRPr="008951DA" w:rsidRDefault="00927E86" w:rsidP="00CC471E">
      <w:pPr>
        <w:rPr>
          <w:b/>
          <w:sz w:val="28"/>
        </w:rPr>
      </w:pPr>
      <w:r>
        <w:rPr>
          <w:noProof/>
          <w:lang w:eastAsia="pl-PL"/>
        </w:rPr>
        <w:drawing>
          <wp:inline distT="0" distB="0" distL="0" distR="0" wp14:anchorId="168E13D5" wp14:editId="292B0EF5">
            <wp:extent cx="3287827" cy="1848678"/>
            <wp:effectExtent l="0" t="0" r="825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381" cy="1852925"/>
                    </a:xfrm>
                    <a:prstGeom prst="rect">
                      <a:avLst/>
                    </a:prstGeom>
                  </pic:spPr>
                </pic:pic>
              </a:graphicData>
            </a:graphic>
          </wp:inline>
        </w:drawing>
      </w:r>
    </w:p>
    <w:p w:rsidR="001E4ABE" w:rsidRDefault="001E4ABE" w:rsidP="001E4ABE">
      <w:pPr>
        <w:rPr>
          <w:noProof/>
          <w:lang w:eastAsia="pl-PL"/>
        </w:rPr>
      </w:pPr>
      <w:r>
        <w:rPr>
          <w:noProof/>
          <w:lang w:eastAsia="pl-PL"/>
        </w:rPr>
        <w:drawing>
          <wp:inline distT="0" distB="0" distL="0" distR="0" wp14:anchorId="50AA3579" wp14:editId="2CD243D7">
            <wp:extent cx="4075043" cy="2291313"/>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2803" cy="2295676"/>
                    </a:xfrm>
                    <a:prstGeom prst="rect">
                      <a:avLst/>
                    </a:prstGeom>
                  </pic:spPr>
                </pic:pic>
              </a:graphicData>
            </a:graphic>
          </wp:inline>
        </w:drawing>
      </w:r>
      <w:r w:rsidRPr="00927E86">
        <w:rPr>
          <w:noProof/>
          <w:lang w:eastAsia="pl-PL"/>
        </w:rPr>
        <w:t xml:space="preserve"> </w:t>
      </w:r>
    </w:p>
    <w:p w:rsidR="00927E86" w:rsidRPr="00927E86" w:rsidRDefault="00927E86">
      <w:pPr>
        <w:rPr>
          <w:rFonts w:asciiTheme="majorHAnsi" w:eastAsiaTheme="majorEastAsia" w:hAnsiTheme="majorHAnsi" w:cstheme="majorBidi"/>
          <w:b/>
          <w:bCs/>
          <w:smallCaps/>
          <w:color w:val="000000" w:themeColor="text1"/>
          <w:sz w:val="28"/>
          <w:szCs w:val="28"/>
          <w:lang w:val="en"/>
        </w:rPr>
      </w:pPr>
    </w:p>
    <w:p w:rsidR="009F1F0C" w:rsidRDefault="001D0F49" w:rsidP="001E4ABE">
      <w:pPr>
        <w:pStyle w:val="Nagwek1"/>
        <w:numPr>
          <w:ilvl w:val="0"/>
          <w:numId w:val="34"/>
        </w:numPr>
      </w:pPr>
      <w:bookmarkStart w:id="9" w:name="_Toc508611126"/>
      <w:r>
        <w:lastRenderedPageBreak/>
        <w:t>ZADA</w:t>
      </w:r>
      <w:r w:rsidR="00B31C04">
        <w:t>NIA</w:t>
      </w:r>
      <w:r w:rsidR="00596F71">
        <w:t xml:space="preserve"> </w:t>
      </w:r>
      <w:r>
        <w:t xml:space="preserve"> DOMOWE</w:t>
      </w:r>
      <w:r w:rsidR="006179C4">
        <w:t xml:space="preserve">   </w:t>
      </w:r>
      <w:r w:rsidR="00B31C04">
        <w:t>A i B – termin: piątek, 20 kwietnia</w:t>
      </w:r>
      <w:bookmarkEnd w:id="9"/>
    </w:p>
    <w:p w:rsidR="00B31C04" w:rsidRDefault="00B31C04" w:rsidP="00B31C04">
      <w:pPr>
        <w:pStyle w:val="Akapitzlist"/>
        <w:ind w:left="1080"/>
        <w:rPr>
          <w:b/>
          <w:color w:val="FF0000"/>
          <w:sz w:val="32"/>
        </w:rPr>
      </w:pPr>
    </w:p>
    <w:p w:rsidR="00AA31A6" w:rsidRDefault="00AA31A6" w:rsidP="00485841">
      <w:pPr>
        <w:pStyle w:val="Akapitzlist"/>
        <w:numPr>
          <w:ilvl w:val="0"/>
          <w:numId w:val="7"/>
        </w:numPr>
        <w:rPr>
          <w:b/>
          <w:color w:val="FF0000"/>
          <w:sz w:val="32"/>
        </w:rPr>
      </w:pPr>
      <w:r w:rsidRPr="008951DA">
        <w:rPr>
          <w:b/>
          <w:color w:val="FF0000"/>
          <w:sz w:val="32"/>
        </w:rPr>
        <w:t xml:space="preserve">Treść </w:t>
      </w:r>
      <w:r w:rsidR="00B31C04">
        <w:rPr>
          <w:b/>
          <w:color w:val="FF0000"/>
          <w:sz w:val="32"/>
        </w:rPr>
        <w:t>zadań</w:t>
      </w:r>
      <w:r w:rsidRPr="008951DA">
        <w:rPr>
          <w:b/>
          <w:color w:val="FF0000"/>
          <w:sz w:val="32"/>
        </w:rPr>
        <w:t xml:space="preserve"> podam na następnych zajęciach</w:t>
      </w:r>
      <w:r w:rsidR="008951DA" w:rsidRPr="008951DA">
        <w:rPr>
          <w:b/>
          <w:color w:val="FF0000"/>
          <w:sz w:val="32"/>
        </w:rPr>
        <w:br/>
      </w:r>
      <w:r w:rsidRPr="008951DA">
        <w:rPr>
          <w:b/>
          <w:color w:val="FF0000"/>
          <w:sz w:val="32"/>
        </w:rPr>
        <w:t>(26 marca)</w:t>
      </w:r>
      <w:r w:rsidR="00B31C04">
        <w:rPr>
          <w:b/>
          <w:color w:val="FF0000"/>
          <w:sz w:val="32"/>
        </w:rPr>
        <w:t xml:space="preserve"> i będzie ponad 3 tygodnie na ich</w:t>
      </w:r>
      <w:r w:rsidR="008951DA" w:rsidRPr="008951DA">
        <w:rPr>
          <w:b/>
          <w:color w:val="FF0000"/>
          <w:sz w:val="32"/>
        </w:rPr>
        <w:t xml:space="preserve"> wykonanie</w:t>
      </w:r>
    </w:p>
    <w:p w:rsidR="00B31C04" w:rsidRDefault="00B31C04" w:rsidP="00485841">
      <w:pPr>
        <w:pStyle w:val="Akapitzlist"/>
        <w:numPr>
          <w:ilvl w:val="0"/>
          <w:numId w:val="7"/>
        </w:numPr>
        <w:rPr>
          <w:b/>
        </w:rPr>
      </w:pPr>
      <w:r>
        <w:rPr>
          <w:b/>
        </w:rPr>
        <w:t>Zadanie A jest dla wszystkich  (2 pkt)</w:t>
      </w:r>
    </w:p>
    <w:p w:rsidR="00B31C04" w:rsidRPr="00B31C04" w:rsidRDefault="00B31C04" w:rsidP="00B31C04">
      <w:pPr>
        <w:pStyle w:val="Akapitzlist"/>
        <w:numPr>
          <w:ilvl w:val="0"/>
          <w:numId w:val="7"/>
        </w:numPr>
        <w:rPr>
          <w:b/>
        </w:rPr>
      </w:pPr>
      <w:r>
        <w:rPr>
          <w:b/>
        </w:rPr>
        <w:t>Zadanie B jest dla tych, co nie chcą lub nie mogą uczestniczyć w grze</w:t>
      </w:r>
      <w:r>
        <w:rPr>
          <w:b/>
        </w:rPr>
        <w:br/>
        <w:t>(za grę oraz za zadanie B jest po 2 pkt</w:t>
      </w:r>
      <w:r w:rsidR="00D7355A">
        <w:rPr>
          <w:b/>
        </w:rPr>
        <w:t>, ale możesz mieć tylko jedno z tego</w:t>
      </w:r>
      <w:bookmarkStart w:id="10" w:name="_GoBack"/>
      <w:bookmarkEnd w:id="10"/>
      <w:r>
        <w:rPr>
          <w:b/>
        </w:rPr>
        <w:t>)</w:t>
      </w:r>
    </w:p>
    <w:p w:rsidR="00596F71" w:rsidRPr="001D3210" w:rsidRDefault="000204A8" w:rsidP="00485841">
      <w:pPr>
        <w:pStyle w:val="Akapitzlist"/>
        <w:numPr>
          <w:ilvl w:val="0"/>
          <w:numId w:val="7"/>
        </w:numPr>
      </w:pPr>
      <w:r>
        <w:rPr>
          <w:b/>
          <w:bCs/>
        </w:rPr>
        <w:t xml:space="preserve">Zadanie wyślij </w:t>
      </w:r>
      <w:r w:rsidR="00596F71" w:rsidRPr="00596F71">
        <w:rPr>
          <w:b/>
          <w:bCs/>
        </w:rPr>
        <w:t>na</w:t>
      </w:r>
      <w:r w:rsidR="009F1F0C">
        <w:rPr>
          <w:b/>
          <w:bCs/>
        </w:rPr>
        <w:t xml:space="preserve"> ten sam adres, na który wysyłasz komentarze</w:t>
      </w:r>
      <w:r w:rsidR="00596F71">
        <w:br/>
      </w:r>
      <w:r w:rsidR="00596F71" w:rsidRPr="00596F71">
        <w:rPr>
          <w:b/>
          <w:bCs/>
        </w:rPr>
        <w:t>W</w:t>
      </w:r>
      <w:r w:rsidR="009F1F0C">
        <w:rPr>
          <w:b/>
          <w:bCs/>
        </w:rPr>
        <w:t xml:space="preserve"> temacie maila wpisz</w:t>
      </w:r>
      <w:r w:rsidR="00613C0E">
        <w:rPr>
          <w:b/>
          <w:bCs/>
        </w:rPr>
        <w:t xml:space="preserve">:      </w:t>
      </w:r>
      <w:r w:rsidR="009F1F0C">
        <w:rPr>
          <w:b/>
          <w:bCs/>
        </w:rPr>
        <w:t xml:space="preserve">   ZADANIE</w:t>
      </w:r>
      <w:r w:rsidR="00596F71" w:rsidRPr="00596F71">
        <w:rPr>
          <w:b/>
          <w:bCs/>
        </w:rPr>
        <w:t xml:space="preserve"> – Anna Kowalska</w:t>
      </w:r>
    </w:p>
    <w:p w:rsidR="006A5201" w:rsidRPr="006A5201" w:rsidRDefault="00596F71" w:rsidP="00485841">
      <w:pPr>
        <w:pStyle w:val="Akapitzlist"/>
        <w:numPr>
          <w:ilvl w:val="0"/>
          <w:numId w:val="7"/>
        </w:numPr>
      </w:pPr>
      <w:r w:rsidRPr="00596F71">
        <w:rPr>
          <w:b/>
          <w:bCs/>
        </w:rPr>
        <w:t>Wysyłając</w:t>
      </w:r>
      <w:r w:rsidR="00613C0E">
        <w:rPr>
          <w:b/>
          <w:bCs/>
        </w:rPr>
        <w:t xml:space="preserve">  email  nie stosuj załączników</w:t>
      </w:r>
      <w:r w:rsidRPr="00596F71">
        <w:rPr>
          <w:b/>
          <w:bCs/>
        </w:rPr>
        <w:t>! Wynik zadania niech będzie po prostu treścią maila.</w:t>
      </w:r>
    </w:p>
    <w:p w:rsidR="00972356" w:rsidRDefault="00972356" w:rsidP="000204A8">
      <w:pPr>
        <w:pStyle w:val="Akapitzlist"/>
        <w:ind w:left="1080"/>
      </w:pPr>
    </w:p>
    <w:p w:rsidR="006179C4" w:rsidRPr="001D3210" w:rsidRDefault="006179C4" w:rsidP="000204A8">
      <w:pPr>
        <w:pStyle w:val="Akapitzlist"/>
        <w:ind w:left="1080"/>
      </w:pPr>
    </w:p>
    <w:p w:rsidR="006850FF" w:rsidRPr="00692963" w:rsidRDefault="006850FF" w:rsidP="001E4ABE">
      <w:pPr>
        <w:pStyle w:val="Nagwek1"/>
        <w:numPr>
          <w:ilvl w:val="0"/>
          <w:numId w:val="34"/>
        </w:numPr>
      </w:pPr>
      <w:bookmarkStart w:id="11" w:name="_Toc508611127"/>
      <w:r>
        <w:rPr>
          <w:rFonts w:eastAsia="Times New Roman"/>
          <w:lang w:eastAsia="pl-PL"/>
        </w:rPr>
        <w:t>KONIEC</w:t>
      </w:r>
      <w:bookmarkEnd w:id="11"/>
      <w:r w:rsidRPr="000C1F87">
        <w:rPr>
          <w:rFonts w:eastAsia="Times New Roman"/>
          <w:lang w:eastAsia="pl-PL"/>
        </w:rPr>
        <w:br/>
      </w:r>
    </w:p>
    <w:sectPr w:rsidR="006850FF" w:rsidRPr="006929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A99" w:rsidRDefault="00B34A99" w:rsidP="0043474E">
      <w:pPr>
        <w:spacing w:after="0" w:line="240" w:lineRule="auto"/>
      </w:pPr>
      <w:r>
        <w:separator/>
      </w:r>
    </w:p>
  </w:endnote>
  <w:endnote w:type="continuationSeparator" w:id="0">
    <w:p w:rsidR="00B34A99" w:rsidRDefault="00B34A99" w:rsidP="00434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Andale Sans UI">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A99" w:rsidRDefault="00B34A99" w:rsidP="0043474E">
      <w:pPr>
        <w:spacing w:after="0" w:line="240" w:lineRule="auto"/>
      </w:pPr>
      <w:r>
        <w:separator/>
      </w:r>
    </w:p>
  </w:footnote>
  <w:footnote w:type="continuationSeparator" w:id="0">
    <w:p w:rsidR="00B34A99" w:rsidRDefault="00B34A99" w:rsidP="004347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suff w:val="nothing"/>
      <w:lvlText w:val=""/>
      <w:lvlJc w:val="left"/>
      <w:pPr>
        <w:tabs>
          <w:tab w:val="num" w:pos="0"/>
        </w:tabs>
        <w:ind w:left="707" w:firstLine="0"/>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1" w15:restartNumberingAfterBreak="0">
    <w:nsid w:val="00000002"/>
    <w:multiLevelType w:val="multilevel"/>
    <w:tmpl w:val="00000002"/>
    <w:name w:val="WWNum2"/>
    <w:lvl w:ilvl="0">
      <w:start w:val="1"/>
      <w:numFmt w:val="bullet"/>
      <w:lvlText w:val=""/>
      <w:lvlJc w:val="left"/>
      <w:pPr>
        <w:tabs>
          <w:tab w:val="num" w:pos="0"/>
        </w:tabs>
        <w:ind w:left="1440" w:hanging="360"/>
      </w:pPr>
      <w:rPr>
        <w:rFonts w:ascii="Symbol" w:hAnsi="Symbol"/>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rPr>
    </w:lvl>
    <w:lvl w:ilvl="3">
      <w:start w:val="1"/>
      <w:numFmt w:val="bullet"/>
      <w:lvlText w:val=""/>
      <w:lvlJc w:val="left"/>
      <w:pPr>
        <w:tabs>
          <w:tab w:val="num" w:pos="0"/>
        </w:tabs>
        <w:ind w:left="3600" w:hanging="360"/>
      </w:pPr>
      <w:rPr>
        <w:rFonts w:ascii="Symbol" w:hAnsi="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rPr>
    </w:lvl>
    <w:lvl w:ilvl="6">
      <w:start w:val="1"/>
      <w:numFmt w:val="bullet"/>
      <w:lvlText w:val=""/>
      <w:lvlJc w:val="left"/>
      <w:pPr>
        <w:tabs>
          <w:tab w:val="num" w:pos="0"/>
        </w:tabs>
        <w:ind w:left="5760" w:hanging="360"/>
      </w:pPr>
      <w:rPr>
        <w:rFonts w:ascii="Symbol" w:hAnsi="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rPr>
    </w:lvl>
  </w:abstractNum>
  <w:abstractNum w:abstractNumId="2" w15:restartNumberingAfterBreak="0">
    <w:nsid w:val="00000003"/>
    <w:multiLevelType w:val="multilevel"/>
    <w:tmpl w:val="00000003"/>
    <w:name w:val="WWNum5"/>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3" w15:restartNumberingAfterBreak="0">
    <w:nsid w:val="00000004"/>
    <w:multiLevelType w:val="multilevel"/>
    <w:tmpl w:val="00000004"/>
    <w:name w:val="WW8Num5"/>
    <w:lvl w:ilvl="0">
      <w:start w:val="1"/>
      <w:numFmt w:val="bullet"/>
      <w:lvlText w:val=""/>
      <w:lvlJc w:val="left"/>
      <w:pPr>
        <w:tabs>
          <w:tab w:val="num" w:pos="720"/>
        </w:tabs>
        <w:ind w:left="720" w:hanging="360"/>
      </w:pPr>
      <w:rPr>
        <w:rFonts w:ascii="Wingdings" w:hAnsi="Wingdings"/>
        <w:color w:val="auto"/>
        <w:sz w:val="26"/>
      </w:rPr>
    </w:lvl>
    <w:lvl w:ilvl="1">
      <w:start w:val="1"/>
      <w:numFmt w:val="bullet"/>
      <w:lvlText w:val=""/>
      <w:lvlJc w:val="left"/>
      <w:pPr>
        <w:tabs>
          <w:tab w:val="num" w:pos="1080"/>
        </w:tabs>
        <w:ind w:left="1080" w:hanging="360"/>
      </w:pPr>
      <w:rPr>
        <w:rFonts w:ascii="Wingdings 2" w:hAnsi="Wingdings 2"/>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olor w:val="auto"/>
        <w:sz w:val="26"/>
      </w:rPr>
    </w:lvl>
    <w:lvl w:ilvl="4">
      <w:start w:val="1"/>
      <w:numFmt w:val="bullet"/>
      <w:lvlText w:val=""/>
      <w:lvlJc w:val="left"/>
      <w:pPr>
        <w:tabs>
          <w:tab w:val="num" w:pos="2160"/>
        </w:tabs>
        <w:ind w:left="2160" w:hanging="360"/>
      </w:pPr>
      <w:rPr>
        <w:rFonts w:ascii="Wingdings 2" w:hAnsi="Wingdings 2"/>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olor w:val="auto"/>
        <w:sz w:val="26"/>
      </w:rPr>
    </w:lvl>
    <w:lvl w:ilvl="7">
      <w:start w:val="1"/>
      <w:numFmt w:val="bullet"/>
      <w:lvlText w:val=""/>
      <w:lvlJc w:val="left"/>
      <w:pPr>
        <w:tabs>
          <w:tab w:val="num" w:pos="3240"/>
        </w:tabs>
        <w:ind w:left="3240" w:hanging="360"/>
      </w:pPr>
      <w:rPr>
        <w:rFonts w:ascii="Wingdings 2" w:hAnsi="Wingdings 2"/>
      </w:rPr>
    </w:lvl>
    <w:lvl w:ilvl="8">
      <w:start w:val="1"/>
      <w:numFmt w:val="bullet"/>
      <w:lvlText w:val="■"/>
      <w:lvlJc w:val="left"/>
      <w:pPr>
        <w:tabs>
          <w:tab w:val="num" w:pos="3600"/>
        </w:tabs>
        <w:ind w:left="3600" w:hanging="360"/>
      </w:pPr>
      <w:rPr>
        <w:rFonts w:ascii="StarSymbol" w:hAnsi="StarSymbol"/>
      </w:rPr>
    </w:lvl>
  </w:abstractNum>
  <w:abstractNum w:abstractNumId="4" w15:restartNumberingAfterBreak="0">
    <w:nsid w:val="00000005"/>
    <w:multiLevelType w:val="multilevel"/>
    <w:tmpl w:val="00000005"/>
    <w:name w:val="WW8Num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5" w15:restartNumberingAfterBreak="0">
    <w:nsid w:val="00000006"/>
    <w:multiLevelType w:val="multilevel"/>
    <w:tmpl w:val="00000006"/>
    <w:name w:val="WW8Num7"/>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6" w15:restartNumberingAfterBreak="0">
    <w:nsid w:val="00000007"/>
    <w:multiLevelType w:val="multilevel"/>
    <w:tmpl w:val="00000007"/>
    <w:name w:val="WW8Num8"/>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7" w15:restartNumberingAfterBreak="0">
    <w:nsid w:val="00000008"/>
    <w:multiLevelType w:val="multilevel"/>
    <w:tmpl w:val="00000008"/>
    <w:name w:val="WW8Num9"/>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8" w15:restartNumberingAfterBreak="0">
    <w:nsid w:val="00000009"/>
    <w:multiLevelType w:val="multilevel"/>
    <w:tmpl w:val="00000009"/>
    <w:name w:val="WW8Num10"/>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9" w15:restartNumberingAfterBreak="0">
    <w:nsid w:val="0000000A"/>
    <w:multiLevelType w:val="multilevel"/>
    <w:tmpl w:val="0000000A"/>
    <w:name w:val="WW8Num11"/>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0" w15:restartNumberingAfterBreak="0">
    <w:nsid w:val="0000000B"/>
    <w:multiLevelType w:val="multilevel"/>
    <w:tmpl w:val="0000000B"/>
    <w:name w:val="WW8Num1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1" w15:restartNumberingAfterBreak="0">
    <w:nsid w:val="0000000C"/>
    <w:multiLevelType w:val="multilevel"/>
    <w:tmpl w:val="0000000C"/>
    <w:name w:val="WW8Num1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0D"/>
    <w:multiLevelType w:val="multilevel"/>
    <w:tmpl w:val="0000000D"/>
    <w:name w:val="WW8Num1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0E"/>
    <w:multiLevelType w:val="multilevel"/>
    <w:tmpl w:val="0000000E"/>
    <w:name w:val="WW8Num15"/>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4" w15:restartNumberingAfterBreak="0">
    <w:nsid w:val="0000000F"/>
    <w:multiLevelType w:val="multilevel"/>
    <w:tmpl w:val="0000000F"/>
    <w:name w:val="WW8Num16"/>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5" w15:restartNumberingAfterBreak="0">
    <w:nsid w:val="00000010"/>
    <w:multiLevelType w:val="multilevel"/>
    <w:tmpl w:val="00000010"/>
    <w:name w:val="WW8Num17"/>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6" w15:restartNumberingAfterBreak="0">
    <w:nsid w:val="013A3094"/>
    <w:multiLevelType w:val="multilevel"/>
    <w:tmpl w:val="04150025"/>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7" w15:restartNumberingAfterBreak="0">
    <w:nsid w:val="022D33B2"/>
    <w:multiLevelType w:val="hybridMultilevel"/>
    <w:tmpl w:val="EDF80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06EC3C1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EEB700B"/>
    <w:multiLevelType w:val="hybridMultilevel"/>
    <w:tmpl w:val="2EEC80E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12C300E9"/>
    <w:multiLevelType w:val="hybridMultilevel"/>
    <w:tmpl w:val="D528F106"/>
    <w:lvl w:ilvl="0" w:tplc="0415000F">
      <w:start w:val="1"/>
      <w:numFmt w:val="decimal"/>
      <w:lvlText w:val="%1."/>
      <w:lvlJc w:val="left"/>
      <w:pPr>
        <w:ind w:left="2160" w:hanging="360"/>
      </w:p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21" w15:restartNumberingAfterBreak="0">
    <w:nsid w:val="13A56185"/>
    <w:multiLevelType w:val="multilevel"/>
    <w:tmpl w:val="53FAF3B6"/>
    <w:styleLink w:val="WYKADY"/>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1482775B"/>
    <w:multiLevelType w:val="multilevel"/>
    <w:tmpl w:val="BC8CFECE"/>
    <w:lvl w:ilvl="0">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1D0E6136"/>
    <w:multiLevelType w:val="hybridMultilevel"/>
    <w:tmpl w:val="2A1A83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F8F7164"/>
    <w:multiLevelType w:val="multilevel"/>
    <w:tmpl w:val="CDE41978"/>
    <w:styleLink w:val="WWNum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 w15:restartNumberingAfterBreak="0">
    <w:nsid w:val="2488375C"/>
    <w:multiLevelType w:val="hybridMultilevel"/>
    <w:tmpl w:val="0AC6B1A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250B5E4C"/>
    <w:multiLevelType w:val="hybridMultilevel"/>
    <w:tmpl w:val="90744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28B56A2B"/>
    <w:multiLevelType w:val="hybridMultilevel"/>
    <w:tmpl w:val="783E58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8F8730A"/>
    <w:multiLevelType w:val="hybridMultilevel"/>
    <w:tmpl w:val="3B929B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2CEB73D9"/>
    <w:multiLevelType w:val="hybridMultilevel"/>
    <w:tmpl w:val="0ADE640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DFD10FE"/>
    <w:multiLevelType w:val="multilevel"/>
    <w:tmpl w:val="7D2A5416"/>
    <w:lvl w:ilvl="0">
      <w:start w:val="2"/>
      <w:numFmt w:val="decimal"/>
      <w:lvlText w:val="%1."/>
      <w:lvlJc w:val="left"/>
      <w:pPr>
        <w:ind w:left="1800" w:hanging="360"/>
      </w:pPr>
      <w:rPr>
        <w:rFonts w:hint="default"/>
      </w:rPr>
    </w:lvl>
    <w:lvl w:ilvl="1">
      <w:start w:val="1"/>
      <w:numFmt w:val="decimal"/>
      <w:isLgl/>
      <w:lvlText w:val="%1.%2"/>
      <w:lvlJc w:val="left"/>
      <w:pPr>
        <w:ind w:left="187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1" w15:restartNumberingAfterBreak="0">
    <w:nsid w:val="3FAE372B"/>
    <w:multiLevelType w:val="multilevel"/>
    <w:tmpl w:val="7D2A5416"/>
    <w:lvl w:ilvl="0">
      <w:start w:val="2"/>
      <w:numFmt w:val="decimal"/>
      <w:lvlText w:val="%1."/>
      <w:lvlJc w:val="left"/>
      <w:pPr>
        <w:ind w:left="1800" w:hanging="360"/>
      </w:pPr>
      <w:rPr>
        <w:rFonts w:hint="default"/>
      </w:rPr>
    </w:lvl>
    <w:lvl w:ilvl="1">
      <w:start w:val="1"/>
      <w:numFmt w:val="decimal"/>
      <w:isLgl/>
      <w:lvlText w:val="%1.%2"/>
      <w:lvlJc w:val="left"/>
      <w:pPr>
        <w:ind w:left="187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2" w15:restartNumberingAfterBreak="0">
    <w:nsid w:val="41E6560F"/>
    <w:multiLevelType w:val="hybridMultilevel"/>
    <w:tmpl w:val="76B21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4215695E"/>
    <w:multiLevelType w:val="hybridMultilevel"/>
    <w:tmpl w:val="BB46DB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28F279E"/>
    <w:multiLevelType w:val="hybridMultilevel"/>
    <w:tmpl w:val="05CCB1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15:restartNumberingAfterBreak="0">
    <w:nsid w:val="43E85756"/>
    <w:multiLevelType w:val="multilevel"/>
    <w:tmpl w:val="341A1E3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69F0F29"/>
    <w:multiLevelType w:val="hybridMultilevel"/>
    <w:tmpl w:val="8F5C1E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48FE78A7"/>
    <w:multiLevelType w:val="hybridMultilevel"/>
    <w:tmpl w:val="F6C0BD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36174CE"/>
    <w:multiLevelType w:val="hybridMultilevel"/>
    <w:tmpl w:val="123AB0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EA356C8"/>
    <w:multiLevelType w:val="hybridMultilevel"/>
    <w:tmpl w:val="0A48D4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07C447A"/>
    <w:multiLevelType w:val="hybridMultilevel"/>
    <w:tmpl w:val="7948508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1960606"/>
    <w:multiLevelType w:val="multilevel"/>
    <w:tmpl w:val="7D2A5416"/>
    <w:lvl w:ilvl="0">
      <w:start w:val="2"/>
      <w:numFmt w:val="decimal"/>
      <w:lvlText w:val="%1."/>
      <w:lvlJc w:val="left"/>
      <w:pPr>
        <w:ind w:left="1800" w:hanging="360"/>
      </w:pPr>
      <w:rPr>
        <w:rFonts w:hint="default"/>
      </w:rPr>
    </w:lvl>
    <w:lvl w:ilvl="1">
      <w:start w:val="1"/>
      <w:numFmt w:val="decimal"/>
      <w:isLgl/>
      <w:lvlText w:val="%1.%2"/>
      <w:lvlJc w:val="left"/>
      <w:pPr>
        <w:ind w:left="187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2" w15:restartNumberingAfterBreak="0">
    <w:nsid w:val="677132B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8DE4C6C"/>
    <w:multiLevelType w:val="hybridMultilevel"/>
    <w:tmpl w:val="09729CE6"/>
    <w:lvl w:ilvl="0" w:tplc="A6A8F854">
      <w:start w:val="1"/>
      <w:numFmt w:val="bullet"/>
      <w:lvlText w:val=""/>
      <w:lvlJc w:val="left"/>
      <w:pPr>
        <w:tabs>
          <w:tab w:val="num" w:pos="720"/>
        </w:tabs>
        <w:ind w:left="720" w:hanging="360"/>
      </w:pPr>
      <w:rPr>
        <w:rFonts w:ascii="Wingdings" w:hAnsi="Wingdings" w:hint="default"/>
      </w:rPr>
    </w:lvl>
    <w:lvl w:ilvl="1" w:tplc="2F867EF4" w:tentative="1">
      <w:start w:val="1"/>
      <w:numFmt w:val="bullet"/>
      <w:lvlText w:val=""/>
      <w:lvlJc w:val="left"/>
      <w:pPr>
        <w:tabs>
          <w:tab w:val="num" w:pos="1440"/>
        </w:tabs>
        <w:ind w:left="1440" w:hanging="360"/>
      </w:pPr>
      <w:rPr>
        <w:rFonts w:ascii="Wingdings" w:hAnsi="Wingdings" w:hint="default"/>
      </w:rPr>
    </w:lvl>
    <w:lvl w:ilvl="2" w:tplc="E4E485C4" w:tentative="1">
      <w:start w:val="1"/>
      <w:numFmt w:val="bullet"/>
      <w:lvlText w:val=""/>
      <w:lvlJc w:val="left"/>
      <w:pPr>
        <w:tabs>
          <w:tab w:val="num" w:pos="2160"/>
        </w:tabs>
        <w:ind w:left="2160" w:hanging="360"/>
      </w:pPr>
      <w:rPr>
        <w:rFonts w:ascii="Wingdings" w:hAnsi="Wingdings" w:hint="default"/>
      </w:rPr>
    </w:lvl>
    <w:lvl w:ilvl="3" w:tplc="341C84FC" w:tentative="1">
      <w:start w:val="1"/>
      <w:numFmt w:val="bullet"/>
      <w:lvlText w:val=""/>
      <w:lvlJc w:val="left"/>
      <w:pPr>
        <w:tabs>
          <w:tab w:val="num" w:pos="2880"/>
        </w:tabs>
        <w:ind w:left="2880" w:hanging="360"/>
      </w:pPr>
      <w:rPr>
        <w:rFonts w:ascii="Wingdings" w:hAnsi="Wingdings" w:hint="default"/>
      </w:rPr>
    </w:lvl>
    <w:lvl w:ilvl="4" w:tplc="5906C38A" w:tentative="1">
      <w:start w:val="1"/>
      <w:numFmt w:val="bullet"/>
      <w:lvlText w:val=""/>
      <w:lvlJc w:val="left"/>
      <w:pPr>
        <w:tabs>
          <w:tab w:val="num" w:pos="3600"/>
        </w:tabs>
        <w:ind w:left="3600" w:hanging="360"/>
      </w:pPr>
      <w:rPr>
        <w:rFonts w:ascii="Wingdings" w:hAnsi="Wingdings" w:hint="default"/>
      </w:rPr>
    </w:lvl>
    <w:lvl w:ilvl="5" w:tplc="3C54B1DC" w:tentative="1">
      <w:start w:val="1"/>
      <w:numFmt w:val="bullet"/>
      <w:lvlText w:val=""/>
      <w:lvlJc w:val="left"/>
      <w:pPr>
        <w:tabs>
          <w:tab w:val="num" w:pos="4320"/>
        </w:tabs>
        <w:ind w:left="4320" w:hanging="360"/>
      </w:pPr>
      <w:rPr>
        <w:rFonts w:ascii="Wingdings" w:hAnsi="Wingdings" w:hint="default"/>
      </w:rPr>
    </w:lvl>
    <w:lvl w:ilvl="6" w:tplc="EA208DA2" w:tentative="1">
      <w:start w:val="1"/>
      <w:numFmt w:val="bullet"/>
      <w:lvlText w:val=""/>
      <w:lvlJc w:val="left"/>
      <w:pPr>
        <w:tabs>
          <w:tab w:val="num" w:pos="5040"/>
        </w:tabs>
        <w:ind w:left="5040" w:hanging="360"/>
      </w:pPr>
      <w:rPr>
        <w:rFonts w:ascii="Wingdings" w:hAnsi="Wingdings" w:hint="default"/>
      </w:rPr>
    </w:lvl>
    <w:lvl w:ilvl="7" w:tplc="E65E441C" w:tentative="1">
      <w:start w:val="1"/>
      <w:numFmt w:val="bullet"/>
      <w:lvlText w:val=""/>
      <w:lvlJc w:val="left"/>
      <w:pPr>
        <w:tabs>
          <w:tab w:val="num" w:pos="5760"/>
        </w:tabs>
        <w:ind w:left="5760" w:hanging="360"/>
      </w:pPr>
      <w:rPr>
        <w:rFonts w:ascii="Wingdings" w:hAnsi="Wingdings" w:hint="default"/>
      </w:rPr>
    </w:lvl>
    <w:lvl w:ilvl="8" w:tplc="7B48F19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92E5B40"/>
    <w:multiLevelType w:val="hybridMultilevel"/>
    <w:tmpl w:val="CD4094F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5" w15:restartNumberingAfterBreak="0">
    <w:nsid w:val="69A11734"/>
    <w:multiLevelType w:val="hybridMultilevel"/>
    <w:tmpl w:val="7CBE061E"/>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6ADE09F5"/>
    <w:multiLevelType w:val="multilevel"/>
    <w:tmpl w:val="7D2A5416"/>
    <w:lvl w:ilvl="0">
      <w:start w:val="2"/>
      <w:numFmt w:val="decimal"/>
      <w:lvlText w:val="%1."/>
      <w:lvlJc w:val="left"/>
      <w:pPr>
        <w:ind w:left="1800" w:hanging="360"/>
      </w:pPr>
      <w:rPr>
        <w:rFonts w:hint="default"/>
      </w:rPr>
    </w:lvl>
    <w:lvl w:ilvl="1">
      <w:start w:val="1"/>
      <w:numFmt w:val="decimal"/>
      <w:isLgl/>
      <w:lvlText w:val="%1.%2"/>
      <w:lvlJc w:val="left"/>
      <w:pPr>
        <w:ind w:left="187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7" w15:restartNumberingAfterBreak="0">
    <w:nsid w:val="6CEF6D01"/>
    <w:multiLevelType w:val="multilevel"/>
    <w:tmpl w:val="1C4AB05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8" w15:restartNumberingAfterBreak="0">
    <w:nsid w:val="6E475A5D"/>
    <w:multiLevelType w:val="multilevel"/>
    <w:tmpl w:val="E2A8D88C"/>
    <w:styleLink w:val="WWNum2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9" w15:restartNumberingAfterBreak="0">
    <w:nsid w:val="6EAB6097"/>
    <w:multiLevelType w:val="hybridMultilevel"/>
    <w:tmpl w:val="12D843B4"/>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72E4553F"/>
    <w:multiLevelType w:val="hybridMultilevel"/>
    <w:tmpl w:val="1AE65B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762C3F3F"/>
    <w:multiLevelType w:val="hybridMultilevel"/>
    <w:tmpl w:val="3AFE6B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77221E9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3C64A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8"/>
  </w:num>
  <w:num w:numId="3">
    <w:abstractNumId w:val="24"/>
  </w:num>
  <w:num w:numId="4">
    <w:abstractNumId w:val="47"/>
  </w:num>
  <w:num w:numId="5">
    <w:abstractNumId w:val="21"/>
  </w:num>
  <w:num w:numId="6">
    <w:abstractNumId w:val="38"/>
  </w:num>
  <w:num w:numId="7">
    <w:abstractNumId w:val="34"/>
  </w:num>
  <w:num w:numId="8">
    <w:abstractNumId w:val="36"/>
  </w:num>
  <w:num w:numId="9">
    <w:abstractNumId w:val="40"/>
  </w:num>
  <w:num w:numId="10">
    <w:abstractNumId w:val="44"/>
  </w:num>
  <w:num w:numId="11">
    <w:abstractNumId w:val="19"/>
  </w:num>
  <w:num w:numId="12">
    <w:abstractNumId w:val="35"/>
  </w:num>
  <w:num w:numId="13">
    <w:abstractNumId w:val="46"/>
  </w:num>
  <w:num w:numId="14">
    <w:abstractNumId w:val="32"/>
  </w:num>
  <w:num w:numId="15">
    <w:abstractNumId w:val="37"/>
  </w:num>
  <w:num w:numId="16">
    <w:abstractNumId w:val="41"/>
  </w:num>
  <w:num w:numId="17">
    <w:abstractNumId w:val="26"/>
  </w:num>
  <w:num w:numId="18">
    <w:abstractNumId w:val="33"/>
  </w:num>
  <w:num w:numId="19">
    <w:abstractNumId w:val="50"/>
  </w:num>
  <w:num w:numId="20">
    <w:abstractNumId w:val="17"/>
  </w:num>
  <w:num w:numId="21">
    <w:abstractNumId w:val="45"/>
  </w:num>
  <w:num w:numId="22">
    <w:abstractNumId w:val="29"/>
  </w:num>
  <w:num w:numId="23">
    <w:abstractNumId w:val="42"/>
  </w:num>
  <w:num w:numId="24">
    <w:abstractNumId w:val="39"/>
  </w:num>
  <w:num w:numId="25">
    <w:abstractNumId w:val="27"/>
  </w:num>
  <w:num w:numId="26">
    <w:abstractNumId w:val="31"/>
  </w:num>
  <w:num w:numId="27">
    <w:abstractNumId w:val="30"/>
  </w:num>
  <w:num w:numId="28">
    <w:abstractNumId w:val="16"/>
  </w:num>
  <w:num w:numId="29">
    <w:abstractNumId w:val="52"/>
  </w:num>
  <w:num w:numId="30">
    <w:abstractNumId w:val="53"/>
  </w:num>
  <w:num w:numId="31">
    <w:abstractNumId w:val="18"/>
  </w:num>
  <w:num w:numId="32">
    <w:abstractNumId w:val="23"/>
  </w:num>
  <w:num w:numId="33">
    <w:abstractNumId w:val="43"/>
  </w:num>
  <w:num w:numId="34">
    <w:abstractNumId w:val="20"/>
  </w:num>
  <w:num w:numId="35">
    <w:abstractNumId w:val="28"/>
  </w:num>
  <w:num w:numId="36">
    <w:abstractNumId w:val="49"/>
  </w:num>
  <w:num w:numId="37">
    <w:abstractNumId w:val="25"/>
  </w:num>
  <w:num w:numId="38">
    <w:abstractNumId w:val="5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FE"/>
    <w:rsid w:val="000010E7"/>
    <w:rsid w:val="00011B91"/>
    <w:rsid w:val="00016220"/>
    <w:rsid w:val="000204A8"/>
    <w:rsid w:val="00040531"/>
    <w:rsid w:val="0004512E"/>
    <w:rsid w:val="00046448"/>
    <w:rsid w:val="00061887"/>
    <w:rsid w:val="00062057"/>
    <w:rsid w:val="000644ED"/>
    <w:rsid w:val="00064FBF"/>
    <w:rsid w:val="000723F6"/>
    <w:rsid w:val="00073E85"/>
    <w:rsid w:val="000747EB"/>
    <w:rsid w:val="00086388"/>
    <w:rsid w:val="00086C4A"/>
    <w:rsid w:val="00087296"/>
    <w:rsid w:val="000979AB"/>
    <w:rsid w:val="000A6C7A"/>
    <w:rsid w:val="000B003E"/>
    <w:rsid w:val="000B1642"/>
    <w:rsid w:val="000D19E1"/>
    <w:rsid w:val="000D2624"/>
    <w:rsid w:val="000D2D63"/>
    <w:rsid w:val="000E3146"/>
    <w:rsid w:val="000E7FF9"/>
    <w:rsid w:val="00101091"/>
    <w:rsid w:val="0010302C"/>
    <w:rsid w:val="00104204"/>
    <w:rsid w:val="00106AFF"/>
    <w:rsid w:val="00106FBB"/>
    <w:rsid w:val="001127BA"/>
    <w:rsid w:val="00113956"/>
    <w:rsid w:val="00116D4F"/>
    <w:rsid w:val="001357AC"/>
    <w:rsid w:val="00136363"/>
    <w:rsid w:val="00163B3D"/>
    <w:rsid w:val="001640E3"/>
    <w:rsid w:val="00166607"/>
    <w:rsid w:val="0017080B"/>
    <w:rsid w:val="00185CC5"/>
    <w:rsid w:val="00192EE8"/>
    <w:rsid w:val="00193BE6"/>
    <w:rsid w:val="00195925"/>
    <w:rsid w:val="001A12AD"/>
    <w:rsid w:val="001A7E49"/>
    <w:rsid w:val="001B12F3"/>
    <w:rsid w:val="001B6996"/>
    <w:rsid w:val="001C363D"/>
    <w:rsid w:val="001C6709"/>
    <w:rsid w:val="001D0F49"/>
    <w:rsid w:val="001E1F30"/>
    <w:rsid w:val="001E4ABE"/>
    <w:rsid w:val="001E4D65"/>
    <w:rsid w:val="001F0F93"/>
    <w:rsid w:val="001F45C5"/>
    <w:rsid w:val="001F6321"/>
    <w:rsid w:val="00237C4E"/>
    <w:rsid w:val="002475BD"/>
    <w:rsid w:val="00247899"/>
    <w:rsid w:val="00256CD7"/>
    <w:rsid w:val="00257648"/>
    <w:rsid w:val="00285311"/>
    <w:rsid w:val="00293310"/>
    <w:rsid w:val="002C0E9A"/>
    <w:rsid w:val="002C5DD4"/>
    <w:rsid w:val="002D175B"/>
    <w:rsid w:val="002D3F6D"/>
    <w:rsid w:val="002E7C4A"/>
    <w:rsid w:val="002F7EDA"/>
    <w:rsid w:val="0030248C"/>
    <w:rsid w:val="00312F6C"/>
    <w:rsid w:val="00323938"/>
    <w:rsid w:val="0033443A"/>
    <w:rsid w:val="00361168"/>
    <w:rsid w:val="00361B28"/>
    <w:rsid w:val="003A098F"/>
    <w:rsid w:val="003A2BA7"/>
    <w:rsid w:val="003B0AB0"/>
    <w:rsid w:val="003B2D66"/>
    <w:rsid w:val="003B38C0"/>
    <w:rsid w:val="003B5C5F"/>
    <w:rsid w:val="003B6D46"/>
    <w:rsid w:val="003D1E65"/>
    <w:rsid w:val="003D26C4"/>
    <w:rsid w:val="003F7DFF"/>
    <w:rsid w:val="00413DFB"/>
    <w:rsid w:val="00416683"/>
    <w:rsid w:val="00424A77"/>
    <w:rsid w:val="004335A0"/>
    <w:rsid w:val="0043474E"/>
    <w:rsid w:val="004464A2"/>
    <w:rsid w:val="00460CF7"/>
    <w:rsid w:val="004646D3"/>
    <w:rsid w:val="00464A01"/>
    <w:rsid w:val="00482DC6"/>
    <w:rsid w:val="00485841"/>
    <w:rsid w:val="004974B2"/>
    <w:rsid w:val="004A2CDB"/>
    <w:rsid w:val="004B0617"/>
    <w:rsid w:val="004B6880"/>
    <w:rsid w:val="004C5F3C"/>
    <w:rsid w:val="004D35E4"/>
    <w:rsid w:val="004D60D9"/>
    <w:rsid w:val="004E428A"/>
    <w:rsid w:val="004E65A9"/>
    <w:rsid w:val="004E6BE8"/>
    <w:rsid w:val="004F65C3"/>
    <w:rsid w:val="0050112D"/>
    <w:rsid w:val="00513A27"/>
    <w:rsid w:val="00516A29"/>
    <w:rsid w:val="005237A2"/>
    <w:rsid w:val="0052412E"/>
    <w:rsid w:val="00527995"/>
    <w:rsid w:val="005318D1"/>
    <w:rsid w:val="00536A6D"/>
    <w:rsid w:val="005523A9"/>
    <w:rsid w:val="005712C6"/>
    <w:rsid w:val="005747F6"/>
    <w:rsid w:val="00586846"/>
    <w:rsid w:val="00595360"/>
    <w:rsid w:val="00596F71"/>
    <w:rsid w:val="005A5070"/>
    <w:rsid w:val="005B6538"/>
    <w:rsid w:val="005D3ECA"/>
    <w:rsid w:val="005D4139"/>
    <w:rsid w:val="005D67C4"/>
    <w:rsid w:val="005D7CE6"/>
    <w:rsid w:val="005E2EE3"/>
    <w:rsid w:val="005E6C8D"/>
    <w:rsid w:val="0060048F"/>
    <w:rsid w:val="00601ED4"/>
    <w:rsid w:val="006061A1"/>
    <w:rsid w:val="006076BC"/>
    <w:rsid w:val="00610A33"/>
    <w:rsid w:val="00613C0E"/>
    <w:rsid w:val="006179C4"/>
    <w:rsid w:val="00660E64"/>
    <w:rsid w:val="00663D5C"/>
    <w:rsid w:val="00664BAB"/>
    <w:rsid w:val="006661BB"/>
    <w:rsid w:val="00666586"/>
    <w:rsid w:val="0067631C"/>
    <w:rsid w:val="0068033F"/>
    <w:rsid w:val="00681BE6"/>
    <w:rsid w:val="00683151"/>
    <w:rsid w:val="006850FF"/>
    <w:rsid w:val="006A5201"/>
    <w:rsid w:val="006A68EF"/>
    <w:rsid w:val="006B48E1"/>
    <w:rsid w:val="006B5641"/>
    <w:rsid w:val="006D005D"/>
    <w:rsid w:val="006E03D3"/>
    <w:rsid w:val="006E453B"/>
    <w:rsid w:val="006E5F66"/>
    <w:rsid w:val="006E748B"/>
    <w:rsid w:val="006F0274"/>
    <w:rsid w:val="006F73E8"/>
    <w:rsid w:val="007027CF"/>
    <w:rsid w:val="0070324C"/>
    <w:rsid w:val="00706605"/>
    <w:rsid w:val="00710144"/>
    <w:rsid w:val="00713E83"/>
    <w:rsid w:val="00723247"/>
    <w:rsid w:val="00745A1C"/>
    <w:rsid w:val="00751CCD"/>
    <w:rsid w:val="007528CC"/>
    <w:rsid w:val="00754445"/>
    <w:rsid w:val="00755E91"/>
    <w:rsid w:val="007616D8"/>
    <w:rsid w:val="007644A9"/>
    <w:rsid w:val="00771B2B"/>
    <w:rsid w:val="007738D9"/>
    <w:rsid w:val="00780D4A"/>
    <w:rsid w:val="0078441F"/>
    <w:rsid w:val="00786B97"/>
    <w:rsid w:val="00795C3E"/>
    <w:rsid w:val="007A636D"/>
    <w:rsid w:val="007B6DAE"/>
    <w:rsid w:val="007E4C06"/>
    <w:rsid w:val="007F1927"/>
    <w:rsid w:val="007F35A4"/>
    <w:rsid w:val="007F6A60"/>
    <w:rsid w:val="00801C71"/>
    <w:rsid w:val="008077B5"/>
    <w:rsid w:val="00812554"/>
    <w:rsid w:val="00823233"/>
    <w:rsid w:val="008232CE"/>
    <w:rsid w:val="008234E1"/>
    <w:rsid w:val="0084407D"/>
    <w:rsid w:val="00857D6A"/>
    <w:rsid w:val="0087304F"/>
    <w:rsid w:val="00873E60"/>
    <w:rsid w:val="008826C3"/>
    <w:rsid w:val="00882764"/>
    <w:rsid w:val="00893BBF"/>
    <w:rsid w:val="008951DA"/>
    <w:rsid w:val="00896918"/>
    <w:rsid w:val="008B3D54"/>
    <w:rsid w:val="008B5E54"/>
    <w:rsid w:val="008B7166"/>
    <w:rsid w:val="008F082B"/>
    <w:rsid w:val="009223D7"/>
    <w:rsid w:val="00927E86"/>
    <w:rsid w:val="0093372E"/>
    <w:rsid w:val="009341DC"/>
    <w:rsid w:val="00936B4D"/>
    <w:rsid w:val="00940F0C"/>
    <w:rsid w:val="009579F5"/>
    <w:rsid w:val="009701F7"/>
    <w:rsid w:val="00972356"/>
    <w:rsid w:val="00977B26"/>
    <w:rsid w:val="0098184A"/>
    <w:rsid w:val="00982A04"/>
    <w:rsid w:val="00990295"/>
    <w:rsid w:val="009B5D91"/>
    <w:rsid w:val="009D400A"/>
    <w:rsid w:val="009D5E3D"/>
    <w:rsid w:val="009E380E"/>
    <w:rsid w:val="009F1F0C"/>
    <w:rsid w:val="009F4C9A"/>
    <w:rsid w:val="009F6FB9"/>
    <w:rsid w:val="00A02D39"/>
    <w:rsid w:val="00A17485"/>
    <w:rsid w:val="00A348BA"/>
    <w:rsid w:val="00A45F19"/>
    <w:rsid w:val="00A605A9"/>
    <w:rsid w:val="00A6301B"/>
    <w:rsid w:val="00A74C30"/>
    <w:rsid w:val="00A74FB2"/>
    <w:rsid w:val="00A80006"/>
    <w:rsid w:val="00A809C0"/>
    <w:rsid w:val="00A829A5"/>
    <w:rsid w:val="00A9353F"/>
    <w:rsid w:val="00AA1245"/>
    <w:rsid w:val="00AA31A6"/>
    <w:rsid w:val="00AA386F"/>
    <w:rsid w:val="00AA3F89"/>
    <w:rsid w:val="00AA77BB"/>
    <w:rsid w:val="00AB6C2A"/>
    <w:rsid w:val="00AD084F"/>
    <w:rsid w:val="00AD5739"/>
    <w:rsid w:val="00AD6D10"/>
    <w:rsid w:val="00AE4A44"/>
    <w:rsid w:val="00AF744D"/>
    <w:rsid w:val="00B04AEF"/>
    <w:rsid w:val="00B260F8"/>
    <w:rsid w:val="00B27A58"/>
    <w:rsid w:val="00B31C04"/>
    <w:rsid w:val="00B3445C"/>
    <w:rsid w:val="00B34A99"/>
    <w:rsid w:val="00B41DAF"/>
    <w:rsid w:val="00B42481"/>
    <w:rsid w:val="00B45083"/>
    <w:rsid w:val="00B54920"/>
    <w:rsid w:val="00B56C29"/>
    <w:rsid w:val="00B6360C"/>
    <w:rsid w:val="00B6791F"/>
    <w:rsid w:val="00B73CA8"/>
    <w:rsid w:val="00B772A6"/>
    <w:rsid w:val="00B97E98"/>
    <w:rsid w:val="00BC467C"/>
    <w:rsid w:val="00BD18D9"/>
    <w:rsid w:val="00BE76A3"/>
    <w:rsid w:val="00BF0E0D"/>
    <w:rsid w:val="00BF483B"/>
    <w:rsid w:val="00BF76C2"/>
    <w:rsid w:val="00C07376"/>
    <w:rsid w:val="00C0762C"/>
    <w:rsid w:val="00C34584"/>
    <w:rsid w:val="00C35101"/>
    <w:rsid w:val="00C518DD"/>
    <w:rsid w:val="00C57D8D"/>
    <w:rsid w:val="00C624A7"/>
    <w:rsid w:val="00C709E8"/>
    <w:rsid w:val="00C75EF0"/>
    <w:rsid w:val="00C84AC6"/>
    <w:rsid w:val="00C86CE1"/>
    <w:rsid w:val="00C92882"/>
    <w:rsid w:val="00CA5681"/>
    <w:rsid w:val="00CC2C96"/>
    <w:rsid w:val="00CC471E"/>
    <w:rsid w:val="00CC57C9"/>
    <w:rsid w:val="00CD2825"/>
    <w:rsid w:val="00CE4864"/>
    <w:rsid w:val="00CF062F"/>
    <w:rsid w:val="00CF1B0F"/>
    <w:rsid w:val="00D216EC"/>
    <w:rsid w:val="00D245DD"/>
    <w:rsid w:val="00D275D7"/>
    <w:rsid w:val="00D42AE8"/>
    <w:rsid w:val="00D43803"/>
    <w:rsid w:val="00D53981"/>
    <w:rsid w:val="00D66F9C"/>
    <w:rsid w:val="00D67EF9"/>
    <w:rsid w:val="00D7355A"/>
    <w:rsid w:val="00D76D3E"/>
    <w:rsid w:val="00D77B36"/>
    <w:rsid w:val="00D8084D"/>
    <w:rsid w:val="00D82127"/>
    <w:rsid w:val="00D85D77"/>
    <w:rsid w:val="00D867E7"/>
    <w:rsid w:val="00D97DDD"/>
    <w:rsid w:val="00DA7384"/>
    <w:rsid w:val="00DB397F"/>
    <w:rsid w:val="00DC078C"/>
    <w:rsid w:val="00DC7591"/>
    <w:rsid w:val="00DD32D7"/>
    <w:rsid w:val="00DD42FA"/>
    <w:rsid w:val="00DD4BC4"/>
    <w:rsid w:val="00DF272B"/>
    <w:rsid w:val="00DF6FDE"/>
    <w:rsid w:val="00E02247"/>
    <w:rsid w:val="00E0370C"/>
    <w:rsid w:val="00E05295"/>
    <w:rsid w:val="00E20320"/>
    <w:rsid w:val="00E21D91"/>
    <w:rsid w:val="00E27A52"/>
    <w:rsid w:val="00E314BE"/>
    <w:rsid w:val="00E31E1C"/>
    <w:rsid w:val="00E42AB1"/>
    <w:rsid w:val="00E438F2"/>
    <w:rsid w:val="00E44AF5"/>
    <w:rsid w:val="00E45A7F"/>
    <w:rsid w:val="00E50E2E"/>
    <w:rsid w:val="00E56F5A"/>
    <w:rsid w:val="00E70978"/>
    <w:rsid w:val="00E77608"/>
    <w:rsid w:val="00E972B0"/>
    <w:rsid w:val="00EA26AC"/>
    <w:rsid w:val="00EA3D84"/>
    <w:rsid w:val="00EA5376"/>
    <w:rsid w:val="00EB6034"/>
    <w:rsid w:val="00EC4B8E"/>
    <w:rsid w:val="00ED4C93"/>
    <w:rsid w:val="00ED7562"/>
    <w:rsid w:val="00EE6689"/>
    <w:rsid w:val="00EF07C9"/>
    <w:rsid w:val="00EF3D53"/>
    <w:rsid w:val="00EF42FE"/>
    <w:rsid w:val="00F05CFC"/>
    <w:rsid w:val="00F10031"/>
    <w:rsid w:val="00F13094"/>
    <w:rsid w:val="00F324AB"/>
    <w:rsid w:val="00F43A4C"/>
    <w:rsid w:val="00F47076"/>
    <w:rsid w:val="00F53611"/>
    <w:rsid w:val="00F56AD7"/>
    <w:rsid w:val="00F60296"/>
    <w:rsid w:val="00F6029D"/>
    <w:rsid w:val="00F663EC"/>
    <w:rsid w:val="00F8474C"/>
    <w:rsid w:val="00F84D67"/>
    <w:rsid w:val="00F87BF5"/>
    <w:rsid w:val="00F904B0"/>
    <w:rsid w:val="00F95BEF"/>
    <w:rsid w:val="00FA286B"/>
    <w:rsid w:val="00FA289D"/>
    <w:rsid w:val="00FA412F"/>
    <w:rsid w:val="00FB4E0B"/>
    <w:rsid w:val="00FB7027"/>
    <w:rsid w:val="00FC18C6"/>
    <w:rsid w:val="00FD315A"/>
    <w:rsid w:val="00FD6192"/>
    <w:rsid w:val="00FD71D2"/>
    <w:rsid w:val="00FE4A9C"/>
    <w:rsid w:val="00FE632F"/>
    <w:rsid w:val="00FF7B1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9D5A4E-3F4D-4275-9283-AA01584E3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0E3146"/>
    <w:pPr>
      <w:keepNext/>
      <w:keepLines/>
      <w:numPr>
        <w:numId w:val="2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0E3146"/>
    <w:pPr>
      <w:keepNext/>
      <w:keepLines/>
      <w:numPr>
        <w:ilvl w:val="1"/>
        <w:numId w:val="2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0E3146"/>
    <w:pPr>
      <w:keepNext/>
      <w:keepLines/>
      <w:numPr>
        <w:ilvl w:val="2"/>
        <w:numId w:val="28"/>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0E3146"/>
    <w:pPr>
      <w:keepNext/>
      <w:keepLines/>
      <w:numPr>
        <w:ilvl w:val="3"/>
        <w:numId w:val="28"/>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0E3146"/>
    <w:pPr>
      <w:keepNext/>
      <w:keepLines/>
      <w:numPr>
        <w:ilvl w:val="4"/>
        <w:numId w:val="28"/>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0E3146"/>
    <w:pPr>
      <w:keepNext/>
      <w:keepLines/>
      <w:numPr>
        <w:ilvl w:val="5"/>
        <w:numId w:val="28"/>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0E3146"/>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0E3146"/>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0E3146"/>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E3146"/>
    <w:rPr>
      <w:rFonts w:asciiTheme="majorHAnsi" w:eastAsiaTheme="majorEastAsia" w:hAnsiTheme="majorHAnsi" w:cstheme="majorBidi"/>
      <w:b/>
      <w:bCs/>
      <w:smallCaps/>
      <w:color w:val="000000" w:themeColor="text1"/>
      <w:sz w:val="36"/>
      <w:szCs w:val="36"/>
    </w:rPr>
  </w:style>
  <w:style w:type="character" w:customStyle="1" w:styleId="Nagwek2Znak">
    <w:name w:val="Nagłówek 2 Znak"/>
    <w:basedOn w:val="Domylnaczcionkaakapitu"/>
    <w:link w:val="Nagwek2"/>
    <w:uiPriority w:val="9"/>
    <w:rsid w:val="000E3146"/>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0E3146"/>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0E3146"/>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0E3146"/>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0E3146"/>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0E3146"/>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0E3146"/>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0E3146"/>
    <w:rPr>
      <w:rFonts w:asciiTheme="majorHAnsi" w:eastAsiaTheme="majorEastAsia" w:hAnsiTheme="majorHAnsi" w:cstheme="majorBidi"/>
      <w:i/>
      <w:iCs/>
      <w:color w:val="404040" w:themeColor="text1" w:themeTint="BF"/>
      <w:sz w:val="20"/>
      <w:szCs w:val="20"/>
    </w:rPr>
  </w:style>
  <w:style w:type="character" w:styleId="Pogrubienie">
    <w:name w:val="Strong"/>
    <w:basedOn w:val="Domylnaczcionkaakapitu"/>
    <w:uiPriority w:val="22"/>
    <w:qFormat/>
    <w:rsid w:val="000E3146"/>
    <w:rPr>
      <w:b/>
      <w:bCs/>
      <w:color w:val="000000" w:themeColor="text1"/>
    </w:rPr>
  </w:style>
  <w:style w:type="paragraph" w:styleId="NormalnyWeb">
    <w:name w:val="Normal (Web)"/>
    <w:basedOn w:val="Normalny"/>
    <w:uiPriority w:val="99"/>
    <w:unhideWhenUsed/>
    <w:rsid w:val="000E3146"/>
    <w:pPr>
      <w:spacing w:after="360" w:line="240" w:lineRule="auto"/>
    </w:pPr>
    <w:rPr>
      <w:rFonts w:ascii="Times New Roman" w:eastAsia="Times New Roman" w:hAnsi="Times New Roman" w:cs="Times New Roman"/>
      <w:sz w:val="24"/>
      <w:szCs w:val="24"/>
      <w:lang w:eastAsia="pl-PL"/>
    </w:rPr>
  </w:style>
  <w:style w:type="character" w:customStyle="1" w:styleId="Data1">
    <w:name w:val="Data1"/>
    <w:basedOn w:val="Domylnaczcionkaakapitu"/>
    <w:rsid w:val="000E3146"/>
  </w:style>
  <w:style w:type="character" w:customStyle="1" w:styleId="categories-links3">
    <w:name w:val="categories-links3"/>
    <w:basedOn w:val="Domylnaczcionkaakapitu"/>
    <w:rsid w:val="000E3146"/>
  </w:style>
  <w:style w:type="character" w:customStyle="1" w:styleId="author3">
    <w:name w:val="author3"/>
    <w:basedOn w:val="Domylnaczcionkaakapitu"/>
    <w:rsid w:val="000E3146"/>
  </w:style>
  <w:style w:type="paragraph" w:styleId="Akapitzlist">
    <w:name w:val="List Paragraph"/>
    <w:basedOn w:val="Normalny"/>
    <w:uiPriority w:val="34"/>
    <w:qFormat/>
    <w:rsid w:val="000E3146"/>
    <w:pPr>
      <w:ind w:left="720"/>
      <w:contextualSpacing/>
    </w:pPr>
    <w:rPr>
      <w:rFonts w:eastAsiaTheme="minorEastAsia"/>
    </w:rPr>
  </w:style>
  <w:style w:type="paragraph" w:styleId="Legenda">
    <w:name w:val="caption"/>
    <w:basedOn w:val="Normalny"/>
    <w:next w:val="Normalny"/>
    <w:uiPriority w:val="35"/>
    <w:semiHidden/>
    <w:unhideWhenUsed/>
    <w:qFormat/>
    <w:rsid w:val="000E3146"/>
    <w:pPr>
      <w:spacing w:after="200" w:line="240" w:lineRule="auto"/>
    </w:pPr>
    <w:rPr>
      <w:rFonts w:eastAsiaTheme="minorEastAsia"/>
      <w:i/>
      <w:iCs/>
      <w:color w:val="44546A" w:themeColor="text2"/>
      <w:sz w:val="18"/>
      <w:szCs w:val="18"/>
    </w:rPr>
  </w:style>
  <w:style w:type="paragraph" w:styleId="Tytu">
    <w:name w:val="Title"/>
    <w:basedOn w:val="Normalny"/>
    <w:next w:val="Normalny"/>
    <w:link w:val="TytuZnak"/>
    <w:uiPriority w:val="10"/>
    <w:qFormat/>
    <w:rsid w:val="000E314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0E3146"/>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0E3146"/>
    <w:pPr>
      <w:numPr>
        <w:ilvl w:val="1"/>
      </w:numPr>
    </w:pPr>
    <w:rPr>
      <w:rFonts w:eastAsiaTheme="minorEastAsia"/>
      <w:color w:val="5A5A5A" w:themeColor="text1" w:themeTint="A5"/>
      <w:spacing w:val="10"/>
    </w:rPr>
  </w:style>
  <w:style w:type="character" w:customStyle="1" w:styleId="PodtytuZnak">
    <w:name w:val="Podtytuł Znak"/>
    <w:basedOn w:val="Domylnaczcionkaakapitu"/>
    <w:link w:val="Podtytu"/>
    <w:uiPriority w:val="11"/>
    <w:rsid w:val="000E3146"/>
    <w:rPr>
      <w:rFonts w:eastAsiaTheme="minorEastAsia"/>
      <w:color w:val="5A5A5A" w:themeColor="text1" w:themeTint="A5"/>
      <w:spacing w:val="10"/>
    </w:rPr>
  </w:style>
  <w:style w:type="character" w:styleId="Uwydatnienie">
    <w:name w:val="Emphasis"/>
    <w:basedOn w:val="Domylnaczcionkaakapitu"/>
    <w:uiPriority w:val="20"/>
    <w:qFormat/>
    <w:rsid w:val="000E3146"/>
    <w:rPr>
      <w:i/>
      <w:iCs/>
      <w:color w:val="auto"/>
    </w:rPr>
  </w:style>
  <w:style w:type="paragraph" w:styleId="Bezodstpw">
    <w:name w:val="No Spacing"/>
    <w:uiPriority w:val="1"/>
    <w:qFormat/>
    <w:rsid w:val="000E3146"/>
    <w:pPr>
      <w:spacing w:after="0" w:line="240" w:lineRule="auto"/>
    </w:pPr>
    <w:rPr>
      <w:rFonts w:eastAsiaTheme="minorEastAsia"/>
    </w:rPr>
  </w:style>
  <w:style w:type="paragraph" w:styleId="Cytat">
    <w:name w:val="Quote"/>
    <w:basedOn w:val="Normalny"/>
    <w:next w:val="Normalny"/>
    <w:link w:val="CytatZnak"/>
    <w:uiPriority w:val="29"/>
    <w:qFormat/>
    <w:rsid w:val="000E3146"/>
    <w:pPr>
      <w:spacing w:before="160"/>
      <w:ind w:left="720" w:right="720"/>
    </w:pPr>
    <w:rPr>
      <w:rFonts w:eastAsiaTheme="minorEastAsia"/>
      <w:i/>
      <w:iCs/>
      <w:color w:val="000000" w:themeColor="text1"/>
    </w:rPr>
  </w:style>
  <w:style w:type="character" w:customStyle="1" w:styleId="CytatZnak">
    <w:name w:val="Cytat Znak"/>
    <w:basedOn w:val="Domylnaczcionkaakapitu"/>
    <w:link w:val="Cytat"/>
    <w:uiPriority w:val="29"/>
    <w:rsid w:val="000E3146"/>
    <w:rPr>
      <w:rFonts w:eastAsiaTheme="minorEastAsia"/>
      <w:i/>
      <w:iCs/>
      <w:color w:val="000000" w:themeColor="text1"/>
    </w:rPr>
  </w:style>
  <w:style w:type="paragraph" w:styleId="Cytatintensywny">
    <w:name w:val="Intense Quote"/>
    <w:basedOn w:val="Normalny"/>
    <w:next w:val="Normalny"/>
    <w:link w:val="CytatintensywnyZnak"/>
    <w:uiPriority w:val="30"/>
    <w:qFormat/>
    <w:rsid w:val="000E314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rFonts w:eastAsiaTheme="minorEastAsia"/>
      <w:color w:val="000000" w:themeColor="text1"/>
    </w:rPr>
  </w:style>
  <w:style w:type="character" w:customStyle="1" w:styleId="CytatintensywnyZnak">
    <w:name w:val="Cytat intensywny Znak"/>
    <w:basedOn w:val="Domylnaczcionkaakapitu"/>
    <w:link w:val="Cytatintensywny"/>
    <w:uiPriority w:val="30"/>
    <w:rsid w:val="000E3146"/>
    <w:rPr>
      <w:rFonts w:eastAsiaTheme="minorEastAsia"/>
      <w:color w:val="000000" w:themeColor="text1"/>
      <w:shd w:val="clear" w:color="auto" w:fill="F2F2F2" w:themeFill="background1" w:themeFillShade="F2"/>
    </w:rPr>
  </w:style>
  <w:style w:type="character" w:styleId="Wyrnieniedelikatne">
    <w:name w:val="Subtle Emphasis"/>
    <w:basedOn w:val="Domylnaczcionkaakapitu"/>
    <w:uiPriority w:val="19"/>
    <w:qFormat/>
    <w:rsid w:val="000E3146"/>
    <w:rPr>
      <w:i/>
      <w:iCs/>
      <w:color w:val="404040" w:themeColor="text1" w:themeTint="BF"/>
    </w:rPr>
  </w:style>
  <w:style w:type="character" w:styleId="Wyrnienieintensywne">
    <w:name w:val="Intense Emphasis"/>
    <w:basedOn w:val="Domylnaczcionkaakapitu"/>
    <w:uiPriority w:val="21"/>
    <w:qFormat/>
    <w:rsid w:val="000E3146"/>
    <w:rPr>
      <w:b/>
      <w:bCs/>
      <w:i/>
      <w:iCs/>
      <w:caps/>
    </w:rPr>
  </w:style>
  <w:style w:type="character" w:styleId="Odwoaniedelikatne">
    <w:name w:val="Subtle Reference"/>
    <w:basedOn w:val="Domylnaczcionkaakapitu"/>
    <w:uiPriority w:val="31"/>
    <w:qFormat/>
    <w:rsid w:val="000E3146"/>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0E3146"/>
    <w:rPr>
      <w:b/>
      <w:bCs/>
      <w:smallCaps/>
      <w:u w:val="single"/>
    </w:rPr>
  </w:style>
  <w:style w:type="character" w:styleId="Tytuksiki">
    <w:name w:val="Book Title"/>
    <w:basedOn w:val="Domylnaczcionkaakapitu"/>
    <w:uiPriority w:val="33"/>
    <w:qFormat/>
    <w:rsid w:val="000E3146"/>
    <w:rPr>
      <w:b w:val="0"/>
      <w:bCs w:val="0"/>
      <w:smallCaps/>
      <w:spacing w:val="5"/>
    </w:rPr>
  </w:style>
  <w:style w:type="paragraph" w:styleId="Nagwekspisutreci">
    <w:name w:val="TOC Heading"/>
    <w:basedOn w:val="Nagwek1"/>
    <w:next w:val="Normalny"/>
    <w:uiPriority w:val="39"/>
    <w:unhideWhenUsed/>
    <w:qFormat/>
    <w:rsid w:val="000E3146"/>
    <w:pPr>
      <w:outlineLvl w:val="9"/>
    </w:pPr>
  </w:style>
  <w:style w:type="paragraph" w:styleId="Spistreci1">
    <w:name w:val="toc 1"/>
    <w:basedOn w:val="Normalny"/>
    <w:next w:val="Normalny"/>
    <w:autoRedefine/>
    <w:uiPriority w:val="39"/>
    <w:unhideWhenUsed/>
    <w:rsid w:val="000E3146"/>
    <w:pPr>
      <w:spacing w:after="100"/>
    </w:pPr>
    <w:rPr>
      <w:rFonts w:eastAsiaTheme="minorEastAsia"/>
    </w:rPr>
  </w:style>
  <w:style w:type="paragraph" w:styleId="Spistreci2">
    <w:name w:val="toc 2"/>
    <w:basedOn w:val="Normalny"/>
    <w:next w:val="Normalny"/>
    <w:autoRedefine/>
    <w:uiPriority w:val="39"/>
    <w:unhideWhenUsed/>
    <w:rsid w:val="000E3146"/>
    <w:pPr>
      <w:spacing w:after="100"/>
      <w:ind w:left="220"/>
    </w:pPr>
    <w:rPr>
      <w:rFonts w:eastAsiaTheme="minorEastAsia"/>
    </w:rPr>
  </w:style>
  <w:style w:type="character" w:styleId="Hipercze">
    <w:name w:val="Hyperlink"/>
    <w:basedOn w:val="Domylnaczcionkaakapitu"/>
    <w:uiPriority w:val="99"/>
    <w:unhideWhenUsed/>
    <w:rsid w:val="000E3146"/>
    <w:rPr>
      <w:color w:val="0563C1" w:themeColor="hyperlink"/>
      <w:u w:val="single"/>
    </w:rPr>
  </w:style>
  <w:style w:type="character" w:customStyle="1" w:styleId="Data2">
    <w:name w:val="Data2"/>
    <w:basedOn w:val="Domylnaczcionkaakapitu"/>
    <w:rsid w:val="000E3146"/>
  </w:style>
  <w:style w:type="table" w:styleId="Tabela-Siatka">
    <w:name w:val="Table Grid"/>
    <w:basedOn w:val="Standardowy"/>
    <w:uiPriority w:val="59"/>
    <w:rsid w:val="000E314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a3">
    <w:name w:val="Data3"/>
    <w:basedOn w:val="Domylnaczcionkaakapitu"/>
    <w:rsid w:val="000E3146"/>
  </w:style>
  <w:style w:type="character" w:customStyle="1" w:styleId="edit-link2">
    <w:name w:val="edit-link2"/>
    <w:basedOn w:val="Domylnaczcionkaakapitu"/>
    <w:rsid w:val="000E3146"/>
  </w:style>
  <w:style w:type="paragraph" w:styleId="Tekstdymka">
    <w:name w:val="Balloon Text"/>
    <w:basedOn w:val="Normalny"/>
    <w:link w:val="TekstdymkaZnak"/>
    <w:uiPriority w:val="99"/>
    <w:semiHidden/>
    <w:unhideWhenUsed/>
    <w:rsid w:val="000E314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E3146"/>
    <w:rPr>
      <w:rFonts w:ascii="Tahoma" w:hAnsi="Tahoma" w:cs="Tahoma"/>
      <w:sz w:val="16"/>
      <w:szCs w:val="16"/>
    </w:rPr>
  </w:style>
  <w:style w:type="character" w:customStyle="1" w:styleId="meta-nav6">
    <w:name w:val="meta-nav6"/>
    <w:basedOn w:val="Domylnaczcionkaakapitu"/>
    <w:rsid w:val="000E3146"/>
  </w:style>
  <w:style w:type="paragraph" w:styleId="Nagwek">
    <w:name w:val="header"/>
    <w:basedOn w:val="Normalny"/>
    <w:link w:val="NagwekZnak"/>
    <w:uiPriority w:val="99"/>
    <w:unhideWhenUsed/>
    <w:rsid w:val="000E3146"/>
    <w:pPr>
      <w:tabs>
        <w:tab w:val="center" w:pos="4536"/>
        <w:tab w:val="right" w:pos="9072"/>
      </w:tabs>
      <w:spacing w:after="0" w:line="240" w:lineRule="auto"/>
    </w:pPr>
    <w:rPr>
      <w:rFonts w:eastAsiaTheme="minorEastAsia"/>
    </w:rPr>
  </w:style>
  <w:style w:type="character" w:customStyle="1" w:styleId="NagwekZnak">
    <w:name w:val="Nagłówek Znak"/>
    <w:basedOn w:val="Domylnaczcionkaakapitu"/>
    <w:link w:val="Nagwek"/>
    <w:uiPriority w:val="99"/>
    <w:rsid w:val="000E3146"/>
    <w:rPr>
      <w:rFonts w:eastAsiaTheme="minorEastAsia"/>
    </w:rPr>
  </w:style>
  <w:style w:type="paragraph" w:styleId="Stopka">
    <w:name w:val="footer"/>
    <w:basedOn w:val="Normalny"/>
    <w:link w:val="StopkaZnak"/>
    <w:uiPriority w:val="99"/>
    <w:unhideWhenUsed/>
    <w:rsid w:val="000E3146"/>
    <w:pPr>
      <w:tabs>
        <w:tab w:val="center" w:pos="4536"/>
        <w:tab w:val="right" w:pos="9072"/>
      </w:tabs>
      <w:spacing w:after="0" w:line="240" w:lineRule="auto"/>
    </w:pPr>
    <w:rPr>
      <w:rFonts w:eastAsiaTheme="minorEastAsia"/>
    </w:rPr>
  </w:style>
  <w:style w:type="character" w:customStyle="1" w:styleId="StopkaZnak">
    <w:name w:val="Stopka Znak"/>
    <w:basedOn w:val="Domylnaczcionkaakapitu"/>
    <w:link w:val="Stopka"/>
    <w:uiPriority w:val="99"/>
    <w:rsid w:val="000E3146"/>
    <w:rPr>
      <w:rFonts w:eastAsiaTheme="minorEastAsia"/>
    </w:rPr>
  </w:style>
  <w:style w:type="character" w:customStyle="1" w:styleId="Data4">
    <w:name w:val="Data4"/>
    <w:basedOn w:val="Domylnaczcionkaakapitu"/>
    <w:rsid w:val="000E3146"/>
  </w:style>
  <w:style w:type="paragraph" w:styleId="Zwykytekst">
    <w:name w:val="Plain Text"/>
    <w:basedOn w:val="Normalny"/>
    <w:link w:val="ZwykytekstZnak"/>
    <w:uiPriority w:val="99"/>
    <w:unhideWhenUsed/>
    <w:rsid w:val="000E3146"/>
    <w:pPr>
      <w:spacing w:after="0" w:line="240" w:lineRule="auto"/>
    </w:pPr>
    <w:rPr>
      <w:rFonts w:ascii="Consolas" w:hAnsi="Consolas" w:cs="Consolas"/>
      <w:sz w:val="21"/>
      <w:szCs w:val="21"/>
    </w:rPr>
  </w:style>
  <w:style w:type="character" w:customStyle="1" w:styleId="ZwykytekstZnak">
    <w:name w:val="Zwykły tekst Znak"/>
    <w:basedOn w:val="Domylnaczcionkaakapitu"/>
    <w:link w:val="Zwykytekst"/>
    <w:uiPriority w:val="99"/>
    <w:rsid w:val="000E3146"/>
    <w:rPr>
      <w:rFonts w:ascii="Consolas" w:hAnsi="Consolas" w:cs="Consolas"/>
      <w:sz w:val="21"/>
      <w:szCs w:val="21"/>
    </w:rPr>
  </w:style>
  <w:style w:type="paragraph" w:customStyle="1" w:styleId="Default">
    <w:name w:val="Default"/>
    <w:rsid w:val="000E3146"/>
    <w:pPr>
      <w:autoSpaceDE w:val="0"/>
      <w:autoSpaceDN w:val="0"/>
      <w:adjustRightInd w:val="0"/>
      <w:spacing w:after="0" w:line="240" w:lineRule="auto"/>
    </w:pPr>
    <w:rPr>
      <w:rFonts w:ascii="Calibri" w:hAnsi="Calibri" w:cs="Calibri"/>
      <w:color w:val="000000"/>
      <w:sz w:val="24"/>
      <w:szCs w:val="24"/>
    </w:rPr>
  </w:style>
  <w:style w:type="numbering" w:customStyle="1" w:styleId="WWNum27">
    <w:name w:val="WWNum27"/>
    <w:basedOn w:val="Bezlisty"/>
    <w:rsid w:val="000E3146"/>
    <w:pPr>
      <w:numPr>
        <w:numId w:val="2"/>
      </w:numPr>
    </w:pPr>
  </w:style>
  <w:style w:type="paragraph" w:customStyle="1" w:styleId="Standard">
    <w:name w:val="Standard"/>
    <w:rsid w:val="000E3146"/>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eastAsia="pl-PL" w:bidi="en-US"/>
    </w:rPr>
  </w:style>
  <w:style w:type="numbering" w:customStyle="1" w:styleId="WWNum3">
    <w:name w:val="WWNum3"/>
    <w:basedOn w:val="Bezlisty"/>
    <w:rsid w:val="000E3146"/>
    <w:pPr>
      <w:numPr>
        <w:numId w:val="3"/>
      </w:numPr>
    </w:pPr>
  </w:style>
  <w:style w:type="character" w:customStyle="1" w:styleId="5yl5">
    <w:name w:val="_5yl5"/>
    <w:basedOn w:val="Domylnaczcionkaakapitu"/>
    <w:rsid w:val="000E3146"/>
  </w:style>
  <w:style w:type="character" w:customStyle="1" w:styleId="null">
    <w:name w:val="null"/>
    <w:basedOn w:val="Domylnaczcionkaakapitu"/>
    <w:rsid w:val="000E3146"/>
  </w:style>
  <w:style w:type="paragraph" w:styleId="HTML-wstpniesformatowany">
    <w:name w:val="HTML Preformatted"/>
    <w:basedOn w:val="Normalny"/>
    <w:link w:val="HTML-wstpniesformatowanyZnak"/>
    <w:uiPriority w:val="99"/>
    <w:unhideWhenUsed/>
    <w:rsid w:val="000E3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0E3146"/>
    <w:rPr>
      <w:rFonts w:ascii="Courier New" w:eastAsiaTheme="minorEastAsia" w:hAnsi="Courier New" w:cs="Courier New"/>
      <w:sz w:val="20"/>
      <w:szCs w:val="20"/>
      <w:lang w:eastAsia="pl-PL"/>
    </w:rPr>
  </w:style>
  <w:style w:type="character" w:customStyle="1" w:styleId="apple-tab-span">
    <w:name w:val="apple-tab-span"/>
    <w:basedOn w:val="Domylnaczcionkaakapitu"/>
    <w:rsid w:val="000E3146"/>
  </w:style>
  <w:style w:type="character" w:customStyle="1" w:styleId="sender">
    <w:name w:val="sender"/>
    <w:basedOn w:val="Domylnaczcionkaakapitu"/>
    <w:rsid w:val="000E3146"/>
  </w:style>
  <w:style w:type="character" w:customStyle="1" w:styleId="st">
    <w:name w:val="st"/>
    <w:basedOn w:val="Domylnaczcionkaakapitu"/>
    <w:rsid w:val="000E3146"/>
  </w:style>
  <w:style w:type="character" w:customStyle="1" w:styleId="apple-converted-space">
    <w:name w:val="apple-converted-space"/>
    <w:basedOn w:val="Domylnaczcionkaakapitu"/>
    <w:rsid w:val="000E3146"/>
  </w:style>
  <w:style w:type="character" w:styleId="UyteHipercze">
    <w:name w:val="FollowedHyperlink"/>
    <w:basedOn w:val="Domylnaczcionkaakapitu"/>
    <w:uiPriority w:val="99"/>
    <w:semiHidden/>
    <w:unhideWhenUsed/>
    <w:rsid w:val="000E3146"/>
    <w:rPr>
      <w:color w:val="954F72" w:themeColor="followedHyperlink"/>
      <w:u w:val="single"/>
    </w:rPr>
  </w:style>
  <w:style w:type="paragraph" w:styleId="Tekstpodstawowy">
    <w:name w:val="Body Text"/>
    <w:basedOn w:val="Normalny"/>
    <w:link w:val="TekstpodstawowyZnak"/>
    <w:semiHidden/>
    <w:unhideWhenUsed/>
    <w:rsid w:val="000E3146"/>
    <w:pPr>
      <w:widowControl w:val="0"/>
      <w:suppressAutoHyphens/>
      <w:spacing w:after="120" w:line="240" w:lineRule="auto"/>
    </w:pPr>
    <w:rPr>
      <w:rFonts w:ascii="Times New Roman" w:eastAsia="SimSun" w:hAnsi="Times New Roman" w:cs="Mangal"/>
      <w:kern w:val="2"/>
      <w:sz w:val="24"/>
      <w:szCs w:val="24"/>
      <w:lang w:eastAsia="hi-IN" w:bidi="hi-IN"/>
    </w:rPr>
  </w:style>
  <w:style w:type="character" w:customStyle="1" w:styleId="TekstpodstawowyZnak">
    <w:name w:val="Tekst podstawowy Znak"/>
    <w:basedOn w:val="Domylnaczcionkaakapitu"/>
    <w:link w:val="Tekstpodstawowy"/>
    <w:semiHidden/>
    <w:rsid w:val="000E3146"/>
    <w:rPr>
      <w:rFonts w:ascii="Times New Roman" w:eastAsia="SimSun" w:hAnsi="Times New Roman" w:cs="Mangal"/>
      <w:kern w:val="2"/>
      <w:sz w:val="24"/>
      <w:szCs w:val="24"/>
      <w:lang w:eastAsia="hi-IN" w:bidi="hi-IN"/>
    </w:rPr>
  </w:style>
  <w:style w:type="paragraph" w:customStyle="1" w:styleId="Akapitzlist1">
    <w:name w:val="Akapit z listą1"/>
    <w:basedOn w:val="Normalny"/>
    <w:rsid w:val="000E3146"/>
    <w:pPr>
      <w:suppressAutoHyphens/>
      <w:spacing w:after="0" w:line="240" w:lineRule="auto"/>
      <w:ind w:left="720"/>
    </w:pPr>
    <w:rPr>
      <w:rFonts w:ascii="Times New Roman" w:eastAsia="SimSun" w:hAnsi="Times New Roman" w:cs="Mangal"/>
      <w:kern w:val="2"/>
      <w:sz w:val="24"/>
      <w:szCs w:val="24"/>
      <w:lang w:eastAsia="hi-IN" w:bidi="hi-IN"/>
    </w:rPr>
  </w:style>
  <w:style w:type="numbering" w:customStyle="1" w:styleId="WWNum1">
    <w:name w:val="WWNum1"/>
    <w:rsid w:val="000E3146"/>
    <w:pPr>
      <w:numPr>
        <w:numId w:val="4"/>
      </w:numPr>
    </w:pPr>
  </w:style>
  <w:style w:type="paragraph" w:customStyle="1" w:styleId="TableContents">
    <w:name w:val="Table Contents"/>
    <w:basedOn w:val="Standard"/>
    <w:rsid w:val="000E3146"/>
    <w:pPr>
      <w:suppressLineNumbers/>
      <w:textAlignment w:val="auto"/>
    </w:pPr>
    <w:rPr>
      <w:rFonts w:eastAsia="SimSun" w:cs="Mangal"/>
      <w:lang w:val="pl-PL" w:eastAsia="zh-CN" w:bidi="hi-IN"/>
    </w:rPr>
  </w:style>
  <w:style w:type="character" w:customStyle="1" w:styleId="Nagwek1znak0">
    <w:name w:val="Nagłówek 1 (znak)"/>
    <w:basedOn w:val="Domylnaczcionkaakapitu"/>
    <w:link w:val="nagwek10"/>
    <w:uiPriority w:val="1"/>
    <w:locked/>
    <w:rsid w:val="000E3146"/>
    <w:rPr>
      <w:rFonts w:asciiTheme="majorHAnsi" w:eastAsiaTheme="majorEastAsia" w:hAnsiTheme="majorHAnsi" w:cstheme="majorBidi"/>
      <w:color w:val="5B9BD5" w:themeColor="accent1"/>
      <w:sz w:val="30"/>
    </w:rPr>
  </w:style>
  <w:style w:type="paragraph" w:customStyle="1" w:styleId="nagwek10">
    <w:name w:val="nagłówek 1"/>
    <w:basedOn w:val="Normalny"/>
    <w:next w:val="Normalny"/>
    <w:link w:val="Nagwek1znak0"/>
    <w:uiPriority w:val="1"/>
    <w:qFormat/>
    <w:rsid w:val="000E3146"/>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customStyle="1" w:styleId="DomylnieLTGliederung1">
    <w:name w:val="Domy?lnie~LT~Gliederung 1"/>
    <w:rsid w:val="000E3146"/>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E w:val="0"/>
      <w:spacing w:before="249" w:after="0" w:line="100" w:lineRule="atLeast"/>
    </w:pPr>
    <w:rPr>
      <w:rFonts w:ascii="Mangal" w:eastAsia="Mangal" w:hAnsi="Mangal" w:cs="Mangal"/>
      <w:color w:val="000000"/>
      <w:kern w:val="2"/>
      <w:sz w:val="40"/>
      <w:szCs w:val="40"/>
      <w:lang w:eastAsia="hi-IN" w:bidi="hi-IN"/>
    </w:rPr>
  </w:style>
  <w:style w:type="paragraph" w:customStyle="1" w:styleId="Akapitzlist2">
    <w:name w:val="Akapit z listą2"/>
    <w:basedOn w:val="Normalny"/>
    <w:rsid w:val="000E3146"/>
    <w:pPr>
      <w:widowControl w:val="0"/>
      <w:suppressAutoHyphens/>
      <w:spacing w:after="0" w:line="240" w:lineRule="auto"/>
      <w:ind w:left="720"/>
    </w:pPr>
    <w:rPr>
      <w:rFonts w:ascii="Times New Roman" w:eastAsia="SimSun" w:hAnsi="Times New Roman" w:cs="Mangal"/>
      <w:kern w:val="2"/>
      <w:sz w:val="24"/>
      <w:szCs w:val="24"/>
      <w:lang w:eastAsia="hi-IN" w:bidi="hi-IN"/>
    </w:rPr>
  </w:style>
  <w:style w:type="paragraph" w:styleId="Spistreci3">
    <w:name w:val="toc 3"/>
    <w:basedOn w:val="Normalny"/>
    <w:next w:val="Normalny"/>
    <w:autoRedefine/>
    <w:uiPriority w:val="39"/>
    <w:unhideWhenUsed/>
    <w:rsid w:val="000E3146"/>
    <w:pPr>
      <w:spacing w:after="100"/>
      <w:ind w:left="440"/>
    </w:pPr>
    <w:rPr>
      <w:rFonts w:eastAsiaTheme="minorEastAsia"/>
    </w:rPr>
  </w:style>
  <w:style w:type="paragraph" w:customStyle="1" w:styleId="lead">
    <w:name w:val="lead"/>
    <w:basedOn w:val="Normalny"/>
    <w:rsid w:val="000E3146"/>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podpis">
    <w:name w:val="podpis"/>
    <w:basedOn w:val="Normalny"/>
    <w:rsid w:val="000E3146"/>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tekst">
    <w:name w:val="tekst"/>
    <w:basedOn w:val="Normalny"/>
    <w:rsid w:val="000E3146"/>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srodtytul">
    <w:name w:val="srodtytul"/>
    <w:basedOn w:val="Normalny"/>
    <w:rsid w:val="000E3146"/>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podfot">
    <w:name w:val="podfot"/>
    <w:basedOn w:val="Normalny"/>
    <w:rsid w:val="000E3146"/>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copyright">
    <w:name w:val="copyright"/>
    <w:basedOn w:val="Normalny"/>
    <w:rsid w:val="000E3146"/>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HTML-adres">
    <w:name w:val="HTML Address"/>
    <w:basedOn w:val="Normalny"/>
    <w:link w:val="HTML-adresZnak"/>
    <w:uiPriority w:val="99"/>
    <w:semiHidden/>
    <w:unhideWhenUsed/>
    <w:rsid w:val="000E3146"/>
    <w:pPr>
      <w:spacing w:after="0" w:line="240" w:lineRule="auto"/>
    </w:pPr>
    <w:rPr>
      <w:rFonts w:ascii="Times New Roman" w:hAnsi="Times New Roman" w:cs="Times New Roman"/>
      <w:i/>
      <w:iCs/>
      <w:sz w:val="24"/>
      <w:szCs w:val="24"/>
      <w:lang w:eastAsia="pl-PL"/>
    </w:rPr>
  </w:style>
  <w:style w:type="character" w:customStyle="1" w:styleId="HTML-adresZnak">
    <w:name w:val="HTML - adres Znak"/>
    <w:basedOn w:val="Domylnaczcionkaakapitu"/>
    <w:link w:val="HTML-adres"/>
    <w:uiPriority w:val="99"/>
    <w:semiHidden/>
    <w:rsid w:val="000E3146"/>
    <w:rPr>
      <w:rFonts w:ascii="Times New Roman" w:hAnsi="Times New Roman" w:cs="Times New Roman"/>
      <w:i/>
      <w:iCs/>
      <w:sz w:val="24"/>
      <w:szCs w:val="24"/>
      <w:lang w:eastAsia="pl-PL"/>
    </w:rPr>
  </w:style>
  <w:style w:type="character" w:customStyle="1" w:styleId="body">
    <w:name w:val="body"/>
    <w:basedOn w:val="Domylnaczcionkaakapitu"/>
    <w:rsid w:val="000E3146"/>
  </w:style>
  <w:style w:type="character" w:customStyle="1" w:styleId="topautor">
    <w:name w:val="topautor"/>
    <w:basedOn w:val="Domylnaczcionkaakapitu"/>
    <w:rsid w:val="000E3146"/>
  </w:style>
  <w:style w:type="paragraph" w:customStyle="1" w:styleId="tresc">
    <w:name w:val="tresc"/>
    <w:basedOn w:val="Normalny"/>
    <w:rsid w:val="000E3146"/>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in-right">
    <w:name w:val="in-right"/>
    <w:basedOn w:val="Domylnaczcionkaakapitu"/>
    <w:rsid w:val="000E3146"/>
  </w:style>
  <w:style w:type="character" w:customStyle="1" w:styleId="wordp3917dc34e07c9c7180df2ea9ef103361b48d33edf1f93c593e3abf72c44bd75d">
    <w:name w:val="word_p_3917dc34e07c9c7180df2ea9ef103361b48d33edf1f93c593e3abf72c44bd75d"/>
    <w:basedOn w:val="Domylnaczcionkaakapitu"/>
    <w:rsid w:val="000E3146"/>
  </w:style>
  <w:style w:type="paragraph" w:styleId="Spistreci4">
    <w:name w:val="toc 4"/>
    <w:basedOn w:val="Normalny"/>
    <w:next w:val="Normalny"/>
    <w:autoRedefine/>
    <w:uiPriority w:val="39"/>
    <w:unhideWhenUsed/>
    <w:rsid w:val="000E3146"/>
    <w:pPr>
      <w:spacing w:after="100"/>
      <w:ind w:left="660"/>
    </w:pPr>
    <w:rPr>
      <w:rFonts w:eastAsiaTheme="minorEastAsia"/>
      <w:lang w:eastAsia="pl-PL"/>
    </w:rPr>
  </w:style>
  <w:style w:type="paragraph" w:styleId="Spistreci5">
    <w:name w:val="toc 5"/>
    <w:basedOn w:val="Normalny"/>
    <w:next w:val="Normalny"/>
    <w:autoRedefine/>
    <w:uiPriority w:val="39"/>
    <w:unhideWhenUsed/>
    <w:rsid w:val="000E3146"/>
    <w:pPr>
      <w:spacing w:after="100"/>
      <w:ind w:left="880"/>
    </w:pPr>
    <w:rPr>
      <w:rFonts w:eastAsiaTheme="minorEastAsia"/>
      <w:lang w:eastAsia="pl-PL"/>
    </w:rPr>
  </w:style>
  <w:style w:type="paragraph" w:styleId="Spistreci6">
    <w:name w:val="toc 6"/>
    <w:basedOn w:val="Normalny"/>
    <w:next w:val="Normalny"/>
    <w:autoRedefine/>
    <w:uiPriority w:val="39"/>
    <w:unhideWhenUsed/>
    <w:rsid w:val="000E3146"/>
    <w:pPr>
      <w:spacing w:after="100"/>
      <w:ind w:left="1100"/>
    </w:pPr>
    <w:rPr>
      <w:rFonts w:eastAsiaTheme="minorEastAsia"/>
      <w:lang w:eastAsia="pl-PL"/>
    </w:rPr>
  </w:style>
  <w:style w:type="paragraph" w:styleId="Spistreci7">
    <w:name w:val="toc 7"/>
    <w:basedOn w:val="Normalny"/>
    <w:next w:val="Normalny"/>
    <w:autoRedefine/>
    <w:uiPriority w:val="39"/>
    <w:unhideWhenUsed/>
    <w:rsid w:val="000E3146"/>
    <w:pPr>
      <w:spacing w:after="100"/>
      <w:ind w:left="1320"/>
    </w:pPr>
    <w:rPr>
      <w:rFonts w:eastAsiaTheme="minorEastAsia"/>
      <w:lang w:eastAsia="pl-PL"/>
    </w:rPr>
  </w:style>
  <w:style w:type="paragraph" w:styleId="Spistreci8">
    <w:name w:val="toc 8"/>
    <w:basedOn w:val="Normalny"/>
    <w:next w:val="Normalny"/>
    <w:autoRedefine/>
    <w:uiPriority w:val="39"/>
    <w:unhideWhenUsed/>
    <w:rsid w:val="000E3146"/>
    <w:pPr>
      <w:spacing w:after="100"/>
      <w:ind w:left="1540"/>
    </w:pPr>
    <w:rPr>
      <w:rFonts w:eastAsiaTheme="minorEastAsia"/>
      <w:lang w:eastAsia="pl-PL"/>
    </w:rPr>
  </w:style>
  <w:style w:type="paragraph" w:styleId="Spistreci9">
    <w:name w:val="toc 9"/>
    <w:basedOn w:val="Normalny"/>
    <w:next w:val="Normalny"/>
    <w:autoRedefine/>
    <w:uiPriority w:val="39"/>
    <w:unhideWhenUsed/>
    <w:rsid w:val="000E3146"/>
    <w:pPr>
      <w:spacing w:after="100"/>
      <w:ind w:left="1760"/>
    </w:pPr>
    <w:rPr>
      <w:rFonts w:eastAsiaTheme="minorEastAsia"/>
      <w:lang w:eastAsia="pl-PL"/>
    </w:rPr>
  </w:style>
  <w:style w:type="numbering" w:customStyle="1" w:styleId="WYKADY">
    <w:name w:val="WYKŁADY"/>
    <w:uiPriority w:val="99"/>
    <w:rsid w:val="000E3146"/>
    <w:pPr>
      <w:numPr>
        <w:numId w:val="5"/>
      </w:numPr>
    </w:pPr>
  </w:style>
  <w:style w:type="paragraph" w:styleId="Tekstprzypisukocowego">
    <w:name w:val="endnote text"/>
    <w:basedOn w:val="Normalny"/>
    <w:link w:val="TekstprzypisukocowegoZnak"/>
    <w:uiPriority w:val="99"/>
    <w:semiHidden/>
    <w:unhideWhenUsed/>
    <w:rsid w:val="0043474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3474E"/>
    <w:rPr>
      <w:sz w:val="20"/>
      <w:szCs w:val="20"/>
    </w:rPr>
  </w:style>
  <w:style w:type="character" w:styleId="Odwoanieprzypisukocowego">
    <w:name w:val="endnote reference"/>
    <w:basedOn w:val="Domylnaczcionkaakapitu"/>
    <w:uiPriority w:val="99"/>
    <w:semiHidden/>
    <w:unhideWhenUsed/>
    <w:rsid w:val="004347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21436">
      <w:bodyDiv w:val="1"/>
      <w:marLeft w:val="0"/>
      <w:marRight w:val="0"/>
      <w:marTop w:val="0"/>
      <w:marBottom w:val="0"/>
      <w:divBdr>
        <w:top w:val="none" w:sz="0" w:space="0" w:color="auto"/>
        <w:left w:val="none" w:sz="0" w:space="0" w:color="auto"/>
        <w:bottom w:val="none" w:sz="0" w:space="0" w:color="auto"/>
        <w:right w:val="none" w:sz="0" w:space="0" w:color="auto"/>
      </w:divBdr>
    </w:div>
    <w:div w:id="408692878">
      <w:bodyDiv w:val="1"/>
      <w:marLeft w:val="0"/>
      <w:marRight w:val="0"/>
      <w:marTop w:val="0"/>
      <w:marBottom w:val="0"/>
      <w:divBdr>
        <w:top w:val="none" w:sz="0" w:space="0" w:color="auto"/>
        <w:left w:val="none" w:sz="0" w:space="0" w:color="auto"/>
        <w:bottom w:val="none" w:sz="0" w:space="0" w:color="auto"/>
        <w:right w:val="none" w:sz="0" w:space="0" w:color="auto"/>
      </w:divBdr>
    </w:div>
    <w:div w:id="884831555">
      <w:bodyDiv w:val="1"/>
      <w:marLeft w:val="0"/>
      <w:marRight w:val="0"/>
      <w:marTop w:val="0"/>
      <w:marBottom w:val="0"/>
      <w:divBdr>
        <w:top w:val="none" w:sz="0" w:space="0" w:color="auto"/>
        <w:left w:val="none" w:sz="0" w:space="0" w:color="auto"/>
        <w:bottom w:val="none" w:sz="0" w:space="0" w:color="auto"/>
        <w:right w:val="none" w:sz="0" w:space="0" w:color="auto"/>
      </w:divBdr>
      <w:divsChild>
        <w:div w:id="2111461245">
          <w:marLeft w:val="547"/>
          <w:marRight w:val="0"/>
          <w:marTop w:val="96"/>
          <w:marBottom w:val="0"/>
          <w:divBdr>
            <w:top w:val="none" w:sz="0" w:space="0" w:color="auto"/>
            <w:left w:val="none" w:sz="0" w:space="0" w:color="auto"/>
            <w:bottom w:val="none" w:sz="0" w:space="0" w:color="auto"/>
            <w:right w:val="none" w:sz="0" w:space="0" w:color="auto"/>
          </w:divBdr>
        </w:div>
        <w:div w:id="1596590220">
          <w:marLeft w:val="1166"/>
          <w:marRight w:val="0"/>
          <w:marTop w:val="77"/>
          <w:marBottom w:val="0"/>
          <w:divBdr>
            <w:top w:val="none" w:sz="0" w:space="0" w:color="auto"/>
            <w:left w:val="none" w:sz="0" w:space="0" w:color="auto"/>
            <w:bottom w:val="none" w:sz="0" w:space="0" w:color="auto"/>
            <w:right w:val="none" w:sz="0" w:space="0" w:color="auto"/>
          </w:divBdr>
        </w:div>
        <w:div w:id="1873034846">
          <w:marLeft w:val="1166"/>
          <w:marRight w:val="0"/>
          <w:marTop w:val="77"/>
          <w:marBottom w:val="0"/>
          <w:divBdr>
            <w:top w:val="none" w:sz="0" w:space="0" w:color="auto"/>
            <w:left w:val="none" w:sz="0" w:space="0" w:color="auto"/>
            <w:bottom w:val="none" w:sz="0" w:space="0" w:color="auto"/>
            <w:right w:val="none" w:sz="0" w:space="0" w:color="auto"/>
          </w:divBdr>
        </w:div>
        <w:div w:id="781995279">
          <w:marLeft w:val="1166"/>
          <w:marRight w:val="0"/>
          <w:marTop w:val="77"/>
          <w:marBottom w:val="0"/>
          <w:divBdr>
            <w:top w:val="none" w:sz="0" w:space="0" w:color="auto"/>
            <w:left w:val="none" w:sz="0" w:space="0" w:color="auto"/>
            <w:bottom w:val="none" w:sz="0" w:space="0" w:color="auto"/>
            <w:right w:val="none" w:sz="0" w:space="0" w:color="auto"/>
          </w:divBdr>
        </w:div>
        <w:div w:id="1425539454">
          <w:marLeft w:val="547"/>
          <w:marRight w:val="0"/>
          <w:marTop w:val="96"/>
          <w:marBottom w:val="0"/>
          <w:divBdr>
            <w:top w:val="none" w:sz="0" w:space="0" w:color="auto"/>
            <w:left w:val="none" w:sz="0" w:space="0" w:color="auto"/>
            <w:bottom w:val="none" w:sz="0" w:space="0" w:color="auto"/>
            <w:right w:val="none" w:sz="0" w:space="0" w:color="auto"/>
          </w:divBdr>
        </w:div>
        <w:div w:id="656106856">
          <w:marLeft w:val="1166"/>
          <w:marRight w:val="0"/>
          <w:marTop w:val="77"/>
          <w:marBottom w:val="0"/>
          <w:divBdr>
            <w:top w:val="none" w:sz="0" w:space="0" w:color="auto"/>
            <w:left w:val="none" w:sz="0" w:space="0" w:color="auto"/>
            <w:bottom w:val="none" w:sz="0" w:space="0" w:color="auto"/>
            <w:right w:val="none" w:sz="0" w:space="0" w:color="auto"/>
          </w:divBdr>
        </w:div>
        <w:div w:id="501896140">
          <w:marLeft w:val="1166"/>
          <w:marRight w:val="0"/>
          <w:marTop w:val="77"/>
          <w:marBottom w:val="0"/>
          <w:divBdr>
            <w:top w:val="none" w:sz="0" w:space="0" w:color="auto"/>
            <w:left w:val="none" w:sz="0" w:space="0" w:color="auto"/>
            <w:bottom w:val="none" w:sz="0" w:space="0" w:color="auto"/>
            <w:right w:val="none" w:sz="0" w:space="0" w:color="auto"/>
          </w:divBdr>
        </w:div>
        <w:div w:id="1073964130">
          <w:marLeft w:val="547"/>
          <w:marRight w:val="0"/>
          <w:marTop w:val="96"/>
          <w:marBottom w:val="0"/>
          <w:divBdr>
            <w:top w:val="none" w:sz="0" w:space="0" w:color="auto"/>
            <w:left w:val="none" w:sz="0" w:space="0" w:color="auto"/>
            <w:bottom w:val="none" w:sz="0" w:space="0" w:color="auto"/>
            <w:right w:val="none" w:sz="0" w:space="0" w:color="auto"/>
          </w:divBdr>
        </w:div>
      </w:divsChild>
    </w:div>
    <w:div w:id="1118061716">
      <w:bodyDiv w:val="1"/>
      <w:marLeft w:val="0"/>
      <w:marRight w:val="0"/>
      <w:marTop w:val="0"/>
      <w:marBottom w:val="0"/>
      <w:divBdr>
        <w:top w:val="none" w:sz="0" w:space="0" w:color="auto"/>
        <w:left w:val="none" w:sz="0" w:space="0" w:color="auto"/>
        <w:bottom w:val="none" w:sz="0" w:space="0" w:color="auto"/>
        <w:right w:val="none" w:sz="0" w:space="0" w:color="auto"/>
      </w:divBdr>
      <w:divsChild>
        <w:div w:id="1103570821">
          <w:marLeft w:val="547"/>
          <w:marRight w:val="0"/>
          <w:marTop w:val="240"/>
          <w:marBottom w:val="0"/>
          <w:divBdr>
            <w:top w:val="none" w:sz="0" w:space="0" w:color="auto"/>
            <w:left w:val="none" w:sz="0" w:space="0" w:color="auto"/>
            <w:bottom w:val="none" w:sz="0" w:space="0" w:color="auto"/>
            <w:right w:val="none" w:sz="0" w:space="0" w:color="auto"/>
          </w:divBdr>
        </w:div>
        <w:div w:id="1469858974">
          <w:marLeft w:val="547"/>
          <w:marRight w:val="0"/>
          <w:marTop w:val="240"/>
          <w:marBottom w:val="0"/>
          <w:divBdr>
            <w:top w:val="none" w:sz="0" w:space="0" w:color="auto"/>
            <w:left w:val="none" w:sz="0" w:space="0" w:color="auto"/>
            <w:bottom w:val="none" w:sz="0" w:space="0" w:color="auto"/>
            <w:right w:val="none" w:sz="0" w:space="0" w:color="auto"/>
          </w:divBdr>
        </w:div>
        <w:div w:id="442266958">
          <w:marLeft w:val="547"/>
          <w:marRight w:val="0"/>
          <w:marTop w:val="240"/>
          <w:marBottom w:val="0"/>
          <w:divBdr>
            <w:top w:val="none" w:sz="0" w:space="0" w:color="auto"/>
            <w:left w:val="none" w:sz="0" w:space="0" w:color="auto"/>
            <w:bottom w:val="none" w:sz="0" w:space="0" w:color="auto"/>
            <w:right w:val="none" w:sz="0" w:space="0" w:color="auto"/>
          </w:divBdr>
        </w:div>
        <w:div w:id="1198008438">
          <w:marLeft w:val="547"/>
          <w:marRight w:val="0"/>
          <w:marTop w:val="240"/>
          <w:marBottom w:val="0"/>
          <w:divBdr>
            <w:top w:val="none" w:sz="0" w:space="0" w:color="auto"/>
            <w:left w:val="none" w:sz="0" w:space="0" w:color="auto"/>
            <w:bottom w:val="none" w:sz="0" w:space="0" w:color="auto"/>
            <w:right w:val="none" w:sz="0" w:space="0" w:color="auto"/>
          </w:divBdr>
        </w:div>
        <w:div w:id="352731863">
          <w:marLeft w:val="547"/>
          <w:marRight w:val="0"/>
          <w:marTop w:val="288"/>
          <w:marBottom w:val="0"/>
          <w:divBdr>
            <w:top w:val="none" w:sz="0" w:space="0" w:color="auto"/>
            <w:left w:val="none" w:sz="0" w:space="0" w:color="auto"/>
            <w:bottom w:val="none" w:sz="0" w:space="0" w:color="auto"/>
            <w:right w:val="none" w:sz="0" w:space="0" w:color="auto"/>
          </w:divBdr>
        </w:div>
        <w:div w:id="523251425">
          <w:marLeft w:val="547"/>
          <w:marRight w:val="0"/>
          <w:marTop w:val="240"/>
          <w:marBottom w:val="0"/>
          <w:divBdr>
            <w:top w:val="none" w:sz="0" w:space="0" w:color="auto"/>
            <w:left w:val="none" w:sz="0" w:space="0" w:color="auto"/>
            <w:bottom w:val="none" w:sz="0" w:space="0" w:color="auto"/>
            <w:right w:val="none" w:sz="0" w:space="0" w:color="auto"/>
          </w:divBdr>
        </w:div>
        <w:div w:id="1489202830">
          <w:marLeft w:val="547"/>
          <w:marRight w:val="0"/>
          <w:marTop w:val="240"/>
          <w:marBottom w:val="0"/>
          <w:divBdr>
            <w:top w:val="none" w:sz="0" w:space="0" w:color="auto"/>
            <w:left w:val="none" w:sz="0" w:space="0" w:color="auto"/>
            <w:bottom w:val="none" w:sz="0" w:space="0" w:color="auto"/>
            <w:right w:val="none" w:sz="0" w:space="0" w:color="auto"/>
          </w:divBdr>
        </w:div>
        <w:div w:id="1957953643">
          <w:marLeft w:val="547"/>
          <w:marRight w:val="0"/>
          <w:marTop w:val="240"/>
          <w:marBottom w:val="0"/>
          <w:divBdr>
            <w:top w:val="none" w:sz="0" w:space="0" w:color="auto"/>
            <w:left w:val="none" w:sz="0" w:space="0" w:color="auto"/>
            <w:bottom w:val="none" w:sz="0" w:space="0" w:color="auto"/>
            <w:right w:val="none" w:sz="0" w:space="0" w:color="auto"/>
          </w:divBdr>
        </w:div>
        <w:div w:id="2006854219">
          <w:marLeft w:val="547"/>
          <w:marRight w:val="0"/>
          <w:marTop w:val="240"/>
          <w:marBottom w:val="0"/>
          <w:divBdr>
            <w:top w:val="none" w:sz="0" w:space="0" w:color="auto"/>
            <w:left w:val="none" w:sz="0" w:space="0" w:color="auto"/>
            <w:bottom w:val="none" w:sz="0" w:space="0" w:color="auto"/>
            <w:right w:val="none" w:sz="0" w:space="0" w:color="auto"/>
          </w:divBdr>
        </w:div>
        <w:div w:id="226958920">
          <w:marLeft w:val="547"/>
          <w:marRight w:val="0"/>
          <w:marTop w:val="240"/>
          <w:marBottom w:val="0"/>
          <w:divBdr>
            <w:top w:val="none" w:sz="0" w:space="0" w:color="auto"/>
            <w:left w:val="none" w:sz="0" w:space="0" w:color="auto"/>
            <w:bottom w:val="none" w:sz="0" w:space="0" w:color="auto"/>
            <w:right w:val="none" w:sz="0" w:space="0" w:color="auto"/>
          </w:divBdr>
        </w:div>
        <w:div w:id="1165515104">
          <w:marLeft w:val="547"/>
          <w:marRight w:val="0"/>
          <w:marTop w:val="240"/>
          <w:marBottom w:val="0"/>
          <w:divBdr>
            <w:top w:val="none" w:sz="0" w:space="0" w:color="auto"/>
            <w:left w:val="none" w:sz="0" w:space="0" w:color="auto"/>
            <w:bottom w:val="none" w:sz="0" w:space="0" w:color="auto"/>
            <w:right w:val="none" w:sz="0" w:space="0" w:color="auto"/>
          </w:divBdr>
        </w:div>
        <w:div w:id="517886477">
          <w:marLeft w:val="547"/>
          <w:marRight w:val="0"/>
          <w:marTop w:val="240"/>
          <w:marBottom w:val="0"/>
          <w:divBdr>
            <w:top w:val="none" w:sz="0" w:space="0" w:color="auto"/>
            <w:left w:val="none" w:sz="0" w:space="0" w:color="auto"/>
            <w:bottom w:val="none" w:sz="0" w:space="0" w:color="auto"/>
            <w:right w:val="none" w:sz="0" w:space="0" w:color="auto"/>
          </w:divBdr>
        </w:div>
        <w:div w:id="1574048211">
          <w:marLeft w:val="547"/>
          <w:marRight w:val="0"/>
          <w:marTop w:val="288"/>
          <w:marBottom w:val="0"/>
          <w:divBdr>
            <w:top w:val="none" w:sz="0" w:space="0" w:color="auto"/>
            <w:left w:val="none" w:sz="0" w:space="0" w:color="auto"/>
            <w:bottom w:val="none" w:sz="0" w:space="0" w:color="auto"/>
            <w:right w:val="none" w:sz="0" w:space="0" w:color="auto"/>
          </w:divBdr>
        </w:div>
        <w:div w:id="1885210362">
          <w:marLeft w:val="547"/>
          <w:marRight w:val="0"/>
          <w:marTop w:val="240"/>
          <w:marBottom w:val="0"/>
          <w:divBdr>
            <w:top w:val="none" w:sz="0" w:space="0" w:color="auto"/>
            <w:left w:val="none" w:sz="0" w:space="0" w:color="auto"/>
            <w:bottom w:val="none" w:sz="0" w:space="0" w:color="auto"/>
            <w:right w:val="none" w:sz="0" w:space="0" w:color="auto"/>
          </w:divBdr>
        </w:div>
        <w:div w:id="160975660">
          <w:marLeft w:val="547"/>
          <w:marRight w:val="0"/>
          <w:marTop w:val="240"/>
          <w:marBottom w:val="0"/>
          <w:divBdr>
            <w:top w:val="none" w:sz="0" w:space="0" w:color="auto"/>
            <w:left w:val="none" w:sz="0" w:space="0" w:color="auto"/>
            <w:bottom w:val="none" w:sz="0" w:space="0" w:color="auto"/>
            <w:right w:val="none" w:sz="0" w:space="0" w:color="auto"/>
          </w:divBdr>
        </w:div>
        <w:div w:id="1642492269">
          <w:marLeft w:val="547"/>
          <w:marRight w:val="0"/>
          <w:marTop w:val="240"/>
          <w:marBottom w:val="0"/>
          <w:divBdr>
            <w:top w:val="none" w:sz="0" w:space="0" w:color="auto"/>
            <w:left w:val="none" w:sz="0" w:space="0" w:color="auto"/>
            <w:bottom w:val="none" w:sz="0" w:space="0" w:color="auto"/>
            <w:right w:val="none" w:sz="0" w:space="0" w:color="auto"/>
          </w:divBdr>
        </w:div>
        <w:div w:id="1871412769">
          <w:marLeft w:val="547"/>
          <w:marRight w:val="0"/>
          <w:marTop w:val="240"/>
          <w:marBottom w:val="0"/>
          <w:divBdr>
            <w:top w:val="none" w:sz="0" w:space="0" w:color="auto"/>
            <w:left w:val="none" w:sz="0" w:space="0" w:color="auto"/>
            <w:bottom w:val="none" w:sz="0" w:space="0" w:color="auto"/>
            <w:right w:val="none" w:sz="0" w:space="0" w:color="auto"/>
          </w:divBdr>
        </w:div>
        <w:div w:id="884175861">
          <w:marLeft w:val="547"/>
          <w:marRight w:val="0"/>
          <w:marTop w:val="240"/>
          <w:marBottom w:val="0"/>
          <w:divBdr>
            <w:top w:val="none" w:sz="0" w:space="0" w:color="auto"/>
            <w:left w:val="none" w:sz="0" w:space="0" w:color="auto"/>
            <w:bottom w:val="none" w:sz="0" w:space="0" w:color="auto"/>
            <w:right w:val="none" w:sz="0" w:space="0" w:color="auto"/>
          </w:divBdr>
        </w:div>
        <w:div w:id="421531467">
          <w:marLeft w:val="547"/>
          <w:marRight w:val="0"/>
          <w:marTop w:val="240"/>
          <w:marBottom w:val="0"/>
          <w:divBdr>
            <w:top w:val="none" w:sz="0" w:space="0" w:color="auto"/>
            <w:left w:val="none" w:sz="0" w:space="0" w:color="auto"/>
            <w:bottom w:val="none" w:sz="0" w:space="0" w:color="auto"/>
            <w:right w:val="none" w:sz="0" w:space="0" w:color="auto"/>
          </w:divBdr>
        </w:div>
        <w:div w:id="81534238">
          <w:marLeft w:val="547"/>
          <w:marRight w:val="0"/>
          <w:marTop w:val="240"/>
          <w:marBottom w:val="0"/>
          <w:divBdr>
            <w:top w:val="none" w:sz="0" w:space="0" w:color="auto"/>
            <w:left w:val="none" w:sz="0" w:space="0" w:color="auto"/>
            <w:bottom w:val="none" w:sz="0" w:space="0" w:color="auto"/>
            <w:right w:val="none" w:sz="0" w:space="0" w:color="auto"/>
          </w:divBdr>
        </w:div>
        <w:div w:id="234705678">
          <w:marLeft w:val="547"/>
          <w:marRight w:val="0"/>
          <w:marTop w:val="240"/>
          <w:marBottom w:val="0"/>
          <w:divBdr>
            <w:top w:val="none" w:sz="0" w:space="0" w:color="auto"/>
            <w:left w:val="none" w:sz="0" w:space="0" w:color="auto"/>
            <w:bottom w:val="none" w:sz="0" w:space="0" w:color="auto"/>
            <w:right w:val="none" w:sz="0" w:space="0" w:color="auto"/>
          </w:divBdr>
        </w:div>
        <w:div w:id="1133526961">
          <w:marLeft w:val="547"/>
          <w:marRight w:val="0"/>
          <w:marTop w:val="288"/>
          <w:marBottom w:val="0"/>
          <w:divBdr>
            <w:top w:val="none" w:sz="0" w:space="0" w:color="auto"/>
            <w:left w:val="none" w:sz="0" w:space="0" w:color="auto"/>
            <w:bottom w:val="none" w:sz="0" w:space="0" w:color="auto"/>
            <w:right w:val="none" w:sz="0" w:space="0" w:color="auto"/>
          </w:divBdr>
        </w:div>
        <w:div w:id="684019144">
          <w:marLeft w:val="547"/>
          <w:marRight w:val="0"/>
          <w:marTop w:val="240"/>
          <w:marBottom w:val="0"/>
          <w:divBdr>
            <w:top w:val="none" w:sz="0" w:space="0" w:color="auto"/>
            <w:left w:val="none" w:sz="0" w:space="0" w:color="auto"/>
            <w:bottom w:val="none" w:sz="0" w:space="0" w:color="auto"/>
            <w:right w:val="none" w:sz="0" w:space="0" w:color="auto"/>
          </w:divBdr>
        </w:div>
        <w:div w:id="276647612">
          <w:marLeft w:val="547"/>
          <w:marRight w:val="0"/>
          <w:marTop w:val="240"/>
          <w:marBottom w:val="0"/>
          <w:divBdr>
            <w:top w:val="none" w:sz="0" w:space="0" w:color="auto"/>
            <w:left w:val="none" w:sz="0" w:space="0" w:color="auto"/>
            <w:bottom w:val="none" w:sz="0" w:space="0" w:color="auto"/>
            <w:right w:val="none" w:sz="0" w:space="0" w:color="auto"/>
          </w:divBdr>
        </w:div>
        <w:div w:id="872764509">
          <w:marLeft w:val="547"/>
          <w:marRight w:val="0"/>
          <w:marTop w:val="240"/>
          <w:marBottom w:val="0"/>
          <w:divBdr>
            <w:top w:val="none" w:sz="0" w:space="0" w:color="auto"/>
            <w:left w:val="none" w:sz="0" w:space="0" w:color="auto"/>
            <w:bottom w:val="none" w:sz="0" w:space="0" w:color="auto"/>
            <w:right w:val="none" w:sz="0" w:space="0" w:color="auto"/>
          </w:divBdr>
        </w:div>
        <w:div w:id="1997105988">
          <w:marLeft w:val="547"/>
          <w:marRight w:val="0"/>
          <w:marTop w:val="240"/>
          <w:marBottom w:val="0"/>
          <w:divBdr>
            <w:top w:val="none" w:sz="0" w:space="0" w:color="auto"/>
            <w:left w:val="none" w:sz="0" w:space="0" w:color="auto"/>
            <w:bottom w:val="none" w:sz="0" w:space="0" w:color="auto"/>
            <w:right w:val="none" w:sz="0" w:space="0" w:color="auto"/>
          </w:divBdr>
        </w:div>
        <w:div w:id="1270048033">
          <w:marLeft w:val="547"/>
          <w:marRight w:val="0"/>
          <w:marTop w:val="288"/>
          <w:marBottom w:val="0"/>
          <w:divBdr>
            <w:top w:val="none" w:sz="0" w:space="0" w:color="auto"/>
            <w:left w:val="none" w:sz="0" w:space="0" w:color="auto"/>
            <w:bottom w:val="none" w:sz="0" w:space="0" w:color="auto"/>
            <w:right w:val="none" w:sz="0" w:space="0" w:color="auto"/>
          </w:divBdr>
        </w:div>
        <w:div w:id="1223175205">
          <w:marLeft w:val="547"/>
          <w:marRight w:val="0"/>
          <w:marTop w:val="240"/>
          <w:marBottom w:val="0"/>
          <w:divBdr>
            <w:top w:val="none" w:sz="0" w:space="0" w:color="auto"/>
            <w:left w:val="none" w:sz="0" w:space="0" w:color="auto"/>
            <w:bottom w:val="none" w:sz="0" w:space="0" w:color="auto"/>
            <w:right w:val="none" w:sz="0" w:space="0" w:color="auto"/>
          </w:divBdr>
        </w:div>
        <w:div w:id="840042665">
          <w:marLeft w:val="547"/>
          <w:marRight w:val="0"/>
          <w:marTop w:val="240"/>
          <w:marBottom w:val="0"/>
          <w:divBdr>
            <w:top w:val="none" w:sz="0" w:space="0" w:color="auto"/>
            <w:left w:val="none" w:sz="0" w:space="0" w:color="auto"/>
            <w:bottom w:val="none" w:sz="0" w:space="0" w:color="auto"/>
            <w:right w:val="none" w:sz="0" w:space="0" w:color="auto"/>
          </w:divBdr>
        </w:div>
        <w:div w:id="1085565250">
          <w:marLeft w:val="547"/>
          <w:marRight w:val="0"/>
          <w:marTop w:val="240"/>
          <w:marBottom w:val="0"/>
          <w:divBdr>
            <w:top w:val="none" w:sz="0" w:space="0" w:color="auto"/>
            <w:left w:val="none" w:sz="0" w:space="0" w:color="auto"/>
            <w:bottom w:val="none" w:sz="0" w:space="0" w:color="auto"/>
            <w:right w:val="none" w:sz="0" w:space="0" w:color="auto"/>
          </w:divBdr>
        </w:div>
        <w:div w:id="1127699719">
          <w:marLeft w:val="547"/>
          <w:marRight w:val="0"/>
          <w:marTop w:val="240"/>
          <w:marBottom w:val="0"/>
          <w:divBdr>
            <w:top w:val="none" w:sz="0" w:space="0" w:color="auto"/>
            <w:left w:val="none" w:sz="0" w:space="0" w:color="auto"/>
            <w:bottom w:val="none" w:sz="0" w:space="0" w:color="auto"/>
            <w:right w:val="none" w:sz="0" w:space="0" w:color="auto"/>
          </w:divBdr>
        </w:div>
        <w:div w:id="620575430">
          <w:marLeft w:val="547"/>
          <w:marRight w:val="0"/>
          <w:marTop w:val="240"/>
          <w:marBottom w:val="0"/>
          <w:divBdr>
            <w:top w:val="none" w:sz="0" w:space="0" w:color="auto"/>
            <w:left w:val="none" w:sz="0" w:space="0" w:color="auto"/>
            <w:bottom w:val="none" w:sz="0" w:space="0" w:color="auto"/>
            <w:right w:val="none" w:sz="0" w:space="0" w:color="auto"/>
          </w:divBdr>
        </w:div>
        <w:div w:id="2070492314">
          <w:marLeft w:val="547"/>
          <w:marRight w:val="0"/>
          <w:marTop w:val="240"/>
          <w:marBottom w:val="0"/>
          <w:divBdr>
            <w:top w:val="none" w:sz="0" w:space="0" w:color="auto"/>
            <w:left w:val="none" w:sz="0" w:space="0" w:color="auto"/>
            <w:bottom w:val="none" w:sz="0" w:space="0" w:color="auto"/>
            <w:right w:val="none" w:sz="0" w:space="0" w:color="auto"/>
          </w:divBdr>
        </w:div>
        <w:div w:id="75251912">
          <w:marLeft w:val="547"/>
          <w:marRight w:val="0"/>
          <w:marTop w:val="240"/>
          <w:marBottom w:val="0"/>
          <w:divBdr>
            <w:top w:val="none" w:sz="0" w:space="0" w:color="auto"/>
            <w:left w:val="none" w:sz="0" w:space="0" w:color="auto"/>
            <w:bottom w:val="none" w:sz="0" w:space="0" w:color="auto"/>
            <w:right w:val="none" w:sz="0" w:space="0" w:color="auto"/>
          </w:divBdr>
        </w:div>
        <w:div w:id="601688481">
          <w:marLeft w:val="547"/>
          <w:marRight w:val="0"/>
          <w:marTop w:val="288"/>
          <w:marBottom w:val="0"/>
          <w:divBdr>
            <w:top w:val="none" w:sz="0" w:space="0" w:color="auto"/>
            <w:left w:val="none" w:sz="0" w:space="0" w:color="auto"/>
            <w:bottom w:val="none" w:sz="0" w:space="0" w:color="auto"/>
            <w:right w:val="none" w:sz="0" w:space="0" w:color="auto"/>
          </w:divBdr>
        </w:div>
        <w:div w:id="236596034">
          <w:marLeft w:val="547"/>
          <w:marRight w:val="0"/>
          <w:marTop w:val="216"/>
          <w:marBottom w:val="0"/>
          <w:divBdr>
            <w:top w:val="none" w:sz="0" w:space="0" w:color="auto"/>
            <w:left w:val="none" w:sz="0" w:space="0" w:color="auto"/>
            <w:bottom w:val="none" w:sz="0" w:space="0" w:color="auto"/>
            <w:right w:val="none" w:sz="0" w:space="0" w:color="auto"/>
          </w:divBdr>
        </w:div>
        <w:div w:id="1935239999">
          <w:marLeft w:val="547"/>
          <w:marRight w:val="0"/>
          <w:marTop w:val="216"/>
          <w:marBottom w:val="0"/>
          <w:divBdr>
            <w:top w:val="none" w:sz="0" w:space="0" w:color="auto"/>
            <w:left w:val="none" w:sz="0" w:space="0" w:color="auto"/>
            <w:bottom w:val="none" w:sz="0" w:space="0" w:color="auto"/>
            <w:right w:val="none" w:sz="0" w:space="0" w:color="auto"/>
          </w:divBdr>
        </w:div>
        <w:div w:id="1820031326">
          <w:marLeft w:val="547"/>
          <w:marRight w:val="0"/>
          <w:marTop w:val="216"/>
          <w:marBottom w:val="0"/>
          <w:divBdr>
            <w:top w:val="none" w:sz="0" w:space="0" w:color="auto"/>
            <w:left w:val="none" w:sz="0" w:space="0" w:color="auto"/>
            <w:bottom w:val="none" w:sz="0" w:space="0" w:color="auto"/>
            <w:right w:val="none" w:sz="0" w:space="0" w:color="auto"/>
          </w:divBdr>
        </w:div>
        <w:div w:id="451174657">
          <w:marLeft w:val="547"/>
          <w:marRight w:val="0"/>
          <w:marTop w:val="264"/>
          <w:marBottom w:val="0"/>
          <w:divBdr>
            <w:top w:val="none" w:sz="0" w:space="0" w:color="auto"/>
            <w:left w:val="none" w:sz="0" w:space="0" w:color="auto"/>
            <w:bottom w:val="none" w:sz="0" w:space="0" w:color="auto"/>
            <w:right w:val="none" w:sz="0" w:space="0" w:color="auto"/>
          </w:divBdr>
        </w:div>
        <w:div w:id="53814377">
          <w:marLeft w:val="547"/>
          <w:marRight w:val="0"/>
          <w:marTop w:val="216"/>
          <w:marBottom w:val="0"/>
          <w:divBdr>
            <w:top w:val="none" w:sz="0" w:space="0" w:color="auto"/>
            <w:left w:val="none" w:sz="0" w:space="0" w:color="auto"/>
            <w:bottom w:val="none" w:sz="0" w:space="0" w:color="auto"/>
            <w:right w:val="none" w:sz="0" w:space="0" w:color="auto"/>
          </w:divBdr>
        </w:div>
        <w:div w:id="2070378830">
          <w:marLeft w:val="547"/>
          <w:marRight w:val="0"/>
          <w:marTop w:val="240"/>
          <w:marBottom w:val="0"/>
          <w:divBdr>
            <w:top w:val="none" w:sz="0" w:space="0" w:color="auto"/>
            <w:left w:val="none" w:sz="0" w:space="0" w:color="auto"/>
            <w:bottom w:val="none" w:sz="0" w:space="0" w:color="auto"/>
            <w:right w:val="none" w:sz="0" w:space="0" w:color="auto"/>
          </w:divBdr>
        </w:div>
        <w:div w:id="2036272242">
          <w:marLeft w:val="547"/>
          <w:marRight w:val="0"/>
          <w:marTop w:val="288"/>
          <w:marBottom w:val="0"/>
          <w:divBdr>
            <w:top w:val="none" w:sz="0" w:space="0" w:color="auto"/>
            <w:left w:val="none" w:sz="0" w:space="0" w:color="auto"/>
            <w:bottom w:val="none" w:sz="0" w:space="0" w:color="auto"/>
            <w:right w:val="none" w:sz="0" w:space="0" w:color="auto"/>
          </w:divBdr>
        </w:div>
        <w:div w:id="447090879">
          <w:marLeft w:val="547"/>
          <w:marRight w:val="0"/>
          <w:marTop w:val="240"/>
          <w:marBottom w:val="0"/>
          <w:divBdr>
            <w:top w:val="none" w:sz="0" w:space="0" w:color="auto"/>
            <w:left w:val="none" w:sz="0" w:space="0" w:color="auto"/>
            <w:bottom w:val="none" w:sz="0" w:space="0" w:color="auto"/>
            <w:right w:val="none" w:sz="0" w:space="0" w:color="auto"/>
          </w:divBdr>
        </w:div>
        <w:div w:id="677150542">
          <w:marLeft w:val="1166"/>
          <w:marRight w:val="0"/>
          <w:marTop w:val="192"/>
          <w:marBottom w:val="0"/>
          <w:divBdr>
            <w:top w:val="none" w:sz="0" w:space="0" w:color="auto"/>
            <w:left w:val="none" w:sz="0" w:space="0" w:color="auto"/>
            <w:bottom w:val="none" w:sz="0" w:space="0" w:color="auto"/>
            <w:right w:val="none" w:sz="0" w:space="0" w:color="auto"/>
          </w:divBdr>
        </w:div>
        <w:div w:id="212498118">
          <w:marLeft w:val="1166"/>
          <w:marRight w:val="0"/>
          <w:marTop w:val="192"/>
          <w:marBottom w:val="0"/>
          <w:divBdr>
            <w:top w:val="none" w:sz="0" w:space="0" w:color="auto"/>
            <w:left w:val="none" w:sz="0" w:space="0" w:color="auto"/>
            <w:bottom w:val="none" w:sz="0" w:space="0" w:color="auto"/>
            <w:right w:val="none" w:sz="0" w:space="0" w:color="auto"/>
          </w:divBdr>
        </w:div>
        <w:div w:id="576552422">
          <w:marLeft w:val="1166"/>
          <w:marRight w:val="0"/>
          <w:marTop w:val="192"/>
          <w:marBottom w:val="0"/>
          <w:divBdr>
            <w:top w:val="none" w:sz="0" w:space="0" w:color="auto"/>
            <w:left w:val="none" w:sz="0" w:space="0" w:color="auto"/>
            <w:bottom w:val="none" w:sz="0" w:space="0" w:color="auto"/>
            <w:right w:val="none" w:sz="0" w:space="0" w:color="auto"/>
          </w:divBdr>
        </w:div>
        <w:div w:id="1512258735">
          <w:marLeft w:val="1166"/>
          <w:marRight w:val="0"/>
          <w:marTop w:val="192"/>
          <w:marBottom w:val="0"/>
          <w:divBdr>
            <w:top w:val="none" w:sz="0" w:space="0" w:color="auto"/>
            <w:left w:val="none" w:sz="0" w:space="0" w:color="auto"/>
            <w:bottom w:val="none" w:sz="0" w:space="0" w:color="auto"/>
            <w:right w:val="none" w:sz="0" w:space="0" w:color="auto"/>
          </w:divBdr>
        </w:div>
        <w:div w:id="424497124">
          <w:marLeft w:val="547"/>
          <w:marRight w:val="0"/>
          <w:marTop w:val="240"/>
          <w:marBottom w:val="0"/>
          <w:divBdr>
            <w:top w:val="none" w:sz="0" w:space="0" w:color="auto"/>
            <w:left w:val="none" w:sz="0" w:space="0" w:color="auto"/>
            <w:bottom w:val="none" w:sz="0" w:space="0" w:color="auto"/>
            <w:right w:val="none" w:sz="0" w:space="0" w:color="auto"/>
          </w:divBdr>
        </w:div>
        <w:div w:id="732778548">
          <w:marLeft w:val="547"/>
          <w:marRight w:val="0"/>
          <w:marTop w:val="240"/>
          <w:marBottom w:val="0"/>
          <w:divBdr>
            <w:top w:val="none" w:sz="0" w:space="0" w:color="auto"/>
            <w:left w:val="none" w:sz="0" w:space="0" w:color="auto"/>
            <w:bottom w:val="none" w:sz="0" w:space="0" w:color="auto"/>
            <w:right w:val="none" w:sz="0" w:space="0" w:color="auto"/>
          </w:divBdr>
        </w:div>
        <w:div w:id="522666048">
          <w:marLeft w:val="547"/>
          <w:marRight w:val="0"/>
          <w:marTop w:val="240"/>
          <w:marBottom w:val="0"/>
          <w:divBdr>
            <w:top w:val="none" w:sz="0" w:space="0" w:color="auto"/>
            <w:left w:val="none" w:sz="0" w:space="0" w:color="auto"/>
            <w:bottom w:val="none" w:sz="0" w:space="0" w:color="auto"/>
            <w:right w:val="none" w:sz="0" w:space="0" w:color="auto"/>
          </w:divBdr>
        </w:div>
        <w:div w:id="839125965">
          <w:marLeft w:val="547"/>
          <w:marRight w:val="0"/>
          <w:marTop w:val="240"/>
          <w:marBottom w:val="0"/>
          <w:divBdr>
            <w:top w:val="none" w:sz="0" w:space="0" w:color="auto"/>
            <w:left w:val="none" w:sz="0" w:space="0" w:color="auto"/>
            <w:bottom w:val="none" w:sz="0" w:space="0" w:color="auto"/>
            <w:right w:val="none" w:sz="0" w:space="0" w:color="auto"/>
          </w:divBdr>
        </w:div>
        <w:div w:id="53428138">
          <w:marLeft w:val="547"/>
          <w:marRight w:val="0"/>
          <w:marTop w:val="240"/>
          <w:marBottom w:val="0"/>
          <w:divBdr>
            <w:top w:val="none" w:sz="0" w:space="0" w:color="auto"/>
            <w:left w:val="none" w:sz="0" w:space="0" w:color="auto"/>
            <w:bottom w:val="none" w:sz="0" w:space="0" w:color="auto"/>
            <w:right w:val="none" w:sz="0" w:space="0" w:color="auto"/>
          </w:divBdr>
        </w:div>
        <w:div w:id="190727494">
          <w:marLeft w:val="547"/>
          <w:marRight w:val="0"/>
          <w:marTop w:val="288"/>
          <w:marBottom w:val="0"/>
          <w:divBdr>
            <w:top w:val="none" w:sz="0" w:space="0" w:color="auto"/>
            <w:left w:val="none" w:sz="0" w:space="0" w:color="auto"/>
            <w:bottom w:val="none" w:sz="0" w:space="0" w:color="auto"/>
            <w:right w:val="none" w:sz="0" w:space="0" w:color="auto"/>
          </w:divBdr>
        </w:div>
        <w:div w:id="1238394137">
          <w:marLeft w:val="547"/>
          <w:marRight w:val="0"/>
          <w:marTop w:val="240"/>
          <w:marBottom w:val="0"/>
          <w:divBdr>
            <w:top w:val="none" w:sz="0" w:space="0" w:color="auto"/>
            <w:left w:val="none" w:sz="0" w:space="0" w:color="auto"/>
            <w:bottom w:val="none" w:sz="0" w:space="0" w:color="auto"/>
            <w:right w:val="none" w:sz="0" w:space="0" w:color="auto"/>
          </w:divBdr>
        </w:div>
        <w:div w:id="743381841">
          <w:marLeft w:val="547"/>
          <w:marRight w:val="0"/>
          <w:marTop w:val="240"/>
          <w:marBottom w:val="0"/>
          <w:divBdr>
            <w:top w:val="none" w:sz="0" w:space="0" w:color="auto"/>
            <w:left w:val="none" w:sz="0" w:space="0" w:color="auto"/>
            <w:bottom w:val="none" w:sz="0" w:space="0" w:color="auto"/>
            <w:right w:val="none" w:sz="0" w:space="0" w:color="auto"/>
          </w:divBdr>
        </w:div>
        <w:div w:id="1342274948">
          <w:marLeft w:val="1166"/>
          <w:marRight w:val="0"/>
          <w:marTop w:val="192"/>
          <w:marBottom w:val="0"/>
          <w:divBdr>
            <w:top w:val="none" w:sz="0" w:space="0" w:color="auto"/>
            <w:left w:val="none" w:sz="0" w:space="0" w:color="auto"/>
            <w:bottom w:val="none" w:sz="0" w:space="0" w:color="auto"/>
            <w:right w:val="none" w:sz="0" w:space="0" w:color="auto"/>
          </w:divBdr>
        </w:div>
        <w:div w:id="2120680703">
          <w:marLeft w:val="1166"/>
          <w:marRight w:val="0"/>
          <w:marTop w:val="192"/>
          <w:marBottom w:val="0"/>
          <w:divBdr>
            <w:top w:val="none" w:sz="0" w:space="0" w:color="auto"/>
            <w:left w:val="none" w:sz="0" w:space="0" w:color="auto"/>
            <w:bottom w:val="none" w:sz="0" w:space="0" w:color="auto"/>
            <w:right w:val="none" w:sz="0" w:space="0" w:color="auto"/>
          </w:divBdr>
        </w:div>
        <w:div w:id="703677061">
          <w:marLeft w:val="1166"/>
          <w:marRight w:val="0"/>
          <w:marTop w:val="192"/>
          <w:marBottom w:val="0"/>
          <w:divBdr>
            <w:top w:val="none" w:sz="0" w:space="0" w:color="auto"/>
            <w:left w:val="none" w:sz="0" w:space="0" w:color="auto"/>
            <w:bottom w:val="none" w:sz="0" w:space="0" w:color="auto"/>
            <w:right w:val="none" w:sz="0" w:space="0" w:color="auto"/>
          </w:divBdr>
        </w:div>
        <w:div w:id="1459294932">
          <w:marLeft w:val="1166"/>
          <w:marRight w:val="0"/>
          <w:marTop w:val="192"/>
          <w:marBottom w:val="0"/>
          <w:divBdr>
            <w:top w:val="none" w:sz="0" w:space="0" w:color="auto"/>
            <w:left w:val="none" w:sz="0" w:space="0" w:color="auto"/>
            <w:bottom w:val="none" w:sz="0" w:space="0" w:color="auto"/>
            <w:right w:val="none" w:sz="0" w:space="0" w:color="auto"/>
          </w:divBdr>
        </w:div>
        <w:div w:id="584459650">
          <w:marLeft w:val="547"/>
          <w:marRight w:val="0"/>
          <w:marTop w:val="240"/>
          <w:marBottom w:val="0"/>
          <w:divBdr>
            <w:top w:val="none" w:sz="0" w:space="0" w:color="auto"/>
            <w:left w:val="none" w:sz="0" w:space="0" w:color="auto"/>
            <w:bottom w:val="none" w:sz="0" w:space="0" w:color="auto"/>
            <w:right w:val="none" w:sz="0" w:space="0" w:color="auto"/>
          </w:divBdr>
        </w:div>
        <w:div w:id="1231189047">
          <w:marLeft w:val="547"/>
          <w:marRight w:val="0"/>
          <w:marTop w:val="240"/>
          <w:marBottom w:val="0"/>
          <w:divBdr>
            <w:top w:val="none" w:sz="0" w:space="0" w:color="auto"/>
            <w:left w:val="none" w:sz="0" w:space="0" w:color="auto"/>
            <w:bottom w:val="none" w:sz="0" w:space="0" w:color="auto"/>
            <w:right w:val="none" w:sz="0" w:space="0" w:color="auto"/>
          </w:divBdr>
        </w:div>
        <w:div w:id="1786340457">
          <w:marLeft w:val="547"/>
          <w:marRight w:val="0"/>
          <w:marTop w:val="288"/>
          <w:marBottom w:val="0"/>
          <w:divBdr>
            <w:top w:val="none" w:sz="0" w:space="0" w:color="auto"/>
            <w:left w:val="none" w:sz="0" w:space="0" w:color="auto"/>
            <w:bottom w:val="none" w:sz="0" w:space="0" w:color="auto"/>
            <w:right w:val="none" w:sz="0" w:space="0" w:color="auto"/>
          </w:divBdr>
        </w:div>
        <w:div w:id="1857650048">
          <w:marLeft w:val="547"/>
          <w:marRight w:val="0"/>
          <w:marTop w:val="288"/>
          <w:marBottom w:val="0"/>
          <w:divBdr>
            <w:top w:val="none" w:sz="0" w:space="0" w:color="auto"/>
            <w:left w:val="none" w:sz="0" w:space="0" w:color="auto"/>
            <w:bottom w:val="none" w:sz="0" w:space="0" w:color="auto"/>
            <w:right w:val="none" w:sz="0" w:space="0" w:color="auto"/>
          </w:divBdr>
        </w:div>
        <w:div w:id="210502938">
          <w:marLeft w:val="547"/>
          <w:marRight w:val="0"/>
          <w:marTop w:val="240"/>
          <w:marBottom w:val="0"/>
          <w:divBdr>
            <w:top w:val="none" w:sz="0" w:space="0" w:color="auto"/>
            <w:left w:val="none" w:sz="0" w:space="0" w:color="auto"/>
            <w:bottom w:val="none" w:sz="0" w:space="0" w:color="auto"/>
            <w:right w:val="none" w:sz="0" w:space="0" w:color="auto"/>
          </w:divBdr>
        </w:div>
        <w:div w:id="569736474">
          <w:marLeft w:val="547"/>
          <w:marRight w:val="0"/>
          <w:marTop w:val="240"/>
          <w:marBottom w:val="0"/>
          <w:divBdr>
            <w:top w:val="none" w:sz="0" w:space="0" w:color="auto"/>
            <w:left w:val="none" w:sz="0" w:space="0" w:color="auto"/>
            <w:bottom w:val="none" w:sz="0" w:space="0" w:color="auto"/>
            <w:right w:val="none" w:sz="0" w:space="0" w:color="auto"/>
          </w:divBdr>
        </w:div>
        <w:div w:id="1935892528">
          <w:marLeft w:val="547"/>
          <w:marRight w:val="0"/>
          <w:marTop w:val="240"/>
          <w:marBottom w:val="0"/>
          <w:divBdr>
            <w:top w:val="none" w:sz="0" w:space="0" w:color="auto"/>
            <w:left w:val="none" w:sz="0" w:space="0" w:color="auto"/>
            <w:bottom w:val="none" w:sz="0" w:space="0" w:color="auto"/>
            <w:right w:val="none" w:sz="0" w:space="0" w:color="auto"/>
          </w:divBdr>
        </w:div>
        <w:div w:id="131335771">
          <w:marLeft w:val="547"/>
          <w:marRight w:val="0"/>
          <w:marTop w:val="240"/>
          <w:marBottom w:val="0"/>
          <w:divBdr>
            <w:top w:val="none" w:sz="0" w:space="0" w:color="auto"/>
            <w:left w:val="none" w:sz="0" w:space="0" w:color="auto"/>
            <w:bottom w:val="none" w:sz="0" w:space="0" w:color="auto"/>
            <w:right w:val="none" w:sz="0" w:space="0" w:color="auto"/>
          </w:divBdr>
        </w:div>
        <w:div w:id="172259162">
          <w:marLeft w:val="547"/>
          <w:marRight w:val="0"/>
          <w:marTop w:val="240"/>
          <w:marBottom w:val="0"/>
          <w:divBdr>
            <w:top w:val="none" w:sz="0" w:space="0" w:color="auto"/>
            <w:left w:val="none" w:sz="0" w:space="0" w:color="auto"/>
            <w:bottom w:val="none" w:sz="0" w:space="0" w:color="auto"/>
            <w:right w:val="none" w:sz="0" w:space="0" w:color="auto"/>
          </w:divBdr>
        </w:div>
        <w:div w:id="810950108">
          <w:marLeft w:val="547"/>
          <w:marRight w:val="0"/>
          <w:marTop w:val="240"/>
          <w:marBottom w:val="0"/>
          <w:divBdr>
            <w:top w:val="none" w:sz="0" w:space="0" w:color="auto"/>
            <w:left w:val="none" w:sz="0" w:space="0" w:color="auto"/>
            <w:bottom w:val="none" w:sz="0" w:space="0" w:color="auto"/>
            <w:right w:val="none" w:sz="0" w:space="0" w:color="auto"/>
          </w:divBdr>
        </w:div>
        <w:div w:id="1556625300">
          <w:marLeft w:val="547"/>
          <w:marRight w:val="0"/>
          <w:marTop w:val="240"/>
          <w:marBottom w:val="0"/>
          <w:divBdr>
            <w:top w:val="none" w:sz="0" w:space="0" w:color="auto"/>
            <w:left w:val="none" w:sz="0" w:space="0" w:color="auto"/>
            <w:bottom w:val="none" w:sz="0" w:space="0" w:color="auto"/>
            <w:right w:val="none" w:sz="0" w:space="0" w:color="auto"/>
          </w:divBdr>
        </w:div>
        <w:div w:id="1651405812">
          <w:marLeft w:val="547"/>
          <w:marRight w:val="0"/>
          <w:marTop w:val="288"/>
          <w:marBottom w:val="0"/>
          <w:divBdr>
            <w:top w:val="none" w:sz="0" w:space="0" w:color="auto"/>
            <w:left w:val="none" w:sz="0" w:space="0" w:color="auto"/>
            <w:bottom w:val="none" w:sz="0" w:space="0" w:color="auto"/>
            <w:right w:val="none" w:sz="0" w:space="0" w:color="auto"/>
          </w:divBdr>
        </w:div>
        <w:div w:id="1748186862">
          <w:marLeft w:val="1166"/>
          <w:marRight w:val="0"/>
          <w:marTop w:val="240"/>
          <w:marBottom w:val="0"/>
          <w:divBdr>
            <w:top w:val="none" w:sz="0" w:space="0" w:color="auto"/>
            <w:left w:val="none" w:sz="0" w:space="0" w:color="auto"/>
            <w:bottom w:val="none" w:sz="0" w:space="0" w:color="auto"/>
            <w:right w:val="none" w:sz="0" w:space="0" w:color="auto"/>
          </w:divBdr>
        </w:div>
        <w:div w:id="1172256944">
          <w:marLeft w:val="1166"/>
          <w:marRight w:val="0"/>
          <w:marTop w:val="240"/>
          <w:marBottom w:val="0"/>
          <w:divBdr>
            <w:top w:val="none" w:sz="0" w:space="0" w:color="auto"/>
            <w:left w:val="none" w:sz="0" w:space="0" w:color="auto"/>
            <w:bottom w:val="none" w:sz="0" w:space="0" w:color="auto"/>
            <w:right w:val="none" w:sz="0" w:space="0" w:color="auto"/>
          </w:divBdr>
        </w:div>
        <w:div w:id="946544219">
          <w:marLeft w:val="1166"/>
          <w:marRight w:val="0"/>
          <w:marTop w:val="240"/>
          <w:marBottom w:val="0"/>
          <w:divBdr>
            <w:top w:val="none" w:sz="0" w:space="0" w:color="auto"/>
            <w:left w:val="none" w:sz="0" w:space="0" w:color="auto"/>
            <w:bottom w:val="none" w:sz="0" w:space="0" w:color="auto"/>
            <w:right w:val="none" w:sz="0" w:space="0" w:color="auto"/>
          </w:divBdr>
        </w:div>
        <w:div w:id="1932008464">
          <w:marLeft w:val="547"/>
          <w:marRight w:val="0"/>
          <w:marTop w:val="288"/>
          <w:marBottom w:val="0"/>
          <w:divBdr>
            <w:top w:val="none" w:sz="0" w:space="0" w:color="auto"/>
            <w:left w:val="none" w:sz="0" w:space="0" w:color="auto"/>
            <w:bottom w:val="none" w:sz="0" w:space="0" w:color="auto"/>
            <w:right w:val="none" w:sz="0" w:space="0" w:color="auto"/>
          </w:divBdr>
        </w:div>
        <w:div w:id="1009412384">
          <w:marLeft w:val="547"/>
          <w:marRight w:val="0"/>
          <w:marTop w:val="288"/>
          <w:marBottom w:val="0"/>
          <w:divBdr>
            <w:top w:val="none" w:sz="0" w:space="0" w:color="auto"/>
            <w:left w:val="none" w:sz="0" w:space="0" w:color="auto"/>
            <w:bottom w:val="none" w:sz="0" w:space="0" w:color="auto"/>
            <w:right w:val="none" w:sz="0" w:space="0" w:color="auto"/>
          </w:divBdr>
        </w:div>
        <w:div w:id="1810708216">
          <w:marLeft w:val="547"/>
          <w:marRight w:val="0"/>
          <w:marTop w:val="288"/>
          <w:marBottom w:val="0"/>
          <w:divBdr>
            <w:top w:val="none" w:sz="0" w:space="0" w:color="auto"/>
            <w:left w:val="none" w:sz="0" w:space="0" w:color="auto"/>
            <w:bottom w:val="none" w:sz="0" w:space="0" w:color="auto"/>
            <w:right w:val="none" w:sz="0" w:space="0" w:color="auto"/>
          </w:divBdr>
        </w:div>
        <w:div w:id="558714830">
          <w:marLeft w:val="547"/>
          <w:marRight w:val="0"/>
          <w:marTop w:val="288"/>
          <w:marBottom w:val="0"/>
          <w:divBdr>
            <w:top w:val="none" w:sz="0" w:space="0" w:color="auto"/>
            <w:left w:val="none" w:sz="0" w:space="0" w:color="auto"/>
            <w:bottom w:val="none" w:sz="0" w:space="0" w:color="auto"/>
            <w:right w:val="none" w:sz="0" w:space="0" w:color="auto"/>
          </w:divBdr>
        </w:div>
        <w:div w:id="1029718511">
          <w:marLeft w:val="547"/>
          <w:marRight w:val="0"/>
          <w:marTop w:val="240"/>
          <w:marBottom w:val="0"/>
          <w:divBdr>
            <w:top w:val="none" w:sz="0" w:space="0" w:color="auto"/>
            <w:left w:val="none" w:sz="0" w:space="0" w:color="auto"/>
            <w:bottom w:val="none" w:sz="0" w:space="0" w:color="auto"/>
            <w:right w:val="none" w:sz="0" w:space="0" w:color="auto"/>
          </w:divBdr>
        </w:div>
        <w:div w:id="2006931898">
          <w:marLeft w:val="547"/>
          <w:marRight w:val="0"/>
          <w:marTop w:val="240"/>
          <w:marBottom w:val="0"/>
          <w:divBdr>
            <w:top w:val="none" w:sz="0" w:space="0" w:color="auto"/>
            <w:left w:val="none" w:sz="0" w:space="0" w:color="auto"/>
            <w:bottom w:val="none" w:sz="0" w:space="0" w:color="auto"/>
            <w:right w:val="none" w:sz="0" w:space="0" w:color="auto"/>
          </w:divBdr>
        </w:div>
        <w:div w:id="1765303388">
          <w:marLeft w:val="547"/>
          <w:marRight w:val="0"/>
          <w:marTop w:val="240"/>
          <w:marBottom w:val="0"/>
          <w:divBdr>
            <w:top w:val="none" w:sz="0" w:space="0" w:color="auto"/>
            <w:left w:val="none" w:sz="0" w:space="0" w:color="auto"/>
            <w:bottom w:val="none" w:sz="0" w:space="0" w:color="auto"/>
            <w:right w:val="none" w:sz="0" w:space="0" w:color="auto"/>
          </w:divBdr>
        </w:div>
        <w:div w:id="287783579">
          <w:marLeft w:val="547"/>
          <w:marRight w:val="0"/>
          <w:marTop w:val="240"/>
          <w:marBottom w:val="0"/>
          <w:divBdr>
            <w:top w:val="none" w:sz="0" w:space="0" w:color="auto"/>
            <w:left w:val="none" w:sz="0" w:space="0" w:color="auto"/>
            <w:bottom w:val="none" w:sz="0" w:space="0" w:color="auto"/>
            <w:right w:val="none" w:sz="0" w:space="0" w:color="auto"/>
          </w:divBdr>
        </w:div>
        <w:div w:id="169102601">
          <w:marLeft w:val="547"/>
          <w:marRight w:val="0"/>
          <w:marTop w:val="288"/>
          <w:marBottom w:val="0"/>
          <w:divBdr>
            <w:top w:val="none" w:sz="0" w:space="0" w:color="auto"/>
            <w:left w:val="none" w:sz="0" w:space="0" w:color="auto"/>
            <w:bottom w:val="none" w:sz="0" w:space="0" w:color="auto"/>
            <w:right w:val="none" w:sz="0" w:space="0" w:color="auto"/>
          </w:divBdr>
        </w:div>
        <w:div w:id="709649990">
          <w:marLeft w:val="547"/>
          <w:marRight w:val="0"/>
          <w:marTop w:val="168"/>
          <w:marBottom w:val="0"/>
          <w:divBdr>
            <w:top w:val="none" w:sz="0" w:space="0" w:color="auto"/>
            <w:left w:val="none" w:sz="0" w:space="0" w:color="auto"/>
            <w:bottom w:val="none" w:sz="0" w:space="0" w:color="auto"/>
            <w:right w:val="none" w:sz="0" w:space="0" w:color="auto"/>
          </w:divBdr>
        </w:div>
        <w:div w:id="590285145">
          <w:marLeft w:val="547"/>
          <w:marRight w:val="0"/>
          <w:marTop w:val="168"/>
          <w:marBottom w:val="0"/>
          <w:divBdr>
            <w:top w:val="none" w:sz="0" w:space="0" w:color="auto"/>
            <w:left w:val="none" w:sz="0" w:space="0" w:color="auto"/>
            <w:bottom w:val="none" w:sz="0" w:space="0" w:color="auto"/>
            <w:right w:val="none" w:sz="0" w:space="0" w:color="auto"/>
          </w:divBdr>
        </w:div>
        <w:div w:id="626013930">
          <w:marLeft w:val="547"/>
          <w:marRight w:val="0"/>
          <w:marTop w:val="168"/>
          <w:marBottom w:val="0"/>
          <w:divBdr>
            <w:top w:val="none" w:sz="0" w:space="0" w:color="auto"/>
            <w:left w:val="none" w:sz="0" w:space="0" w:color="auto"/>
            <w:bottom w:val="none" w:sz="0" w:space="0" w:color="auto"/>
            <w:right w:val="none" w:sz="0" w:space="0" w:color="auto"/>
          </w:divBdr>
        </w:div>
        <w:div w:id="184054798">
          <w:marLeft w:val="547"/>
          <w:marRight w:val="0"/>
          <w:marTop w:val="168"/>
          <w:marBottom w:val="0"/>
          <w:divBdr>
            <w:top w:val="none" w:sz="0" w:space="0" w:color="auto"/>
            <w:left w:val="none" w:sz="0" w:space="0" w:color="auto"/>
            <w:bottom w:val="none" w:sz="0" w:space="0" w:color="auto"/>
            <w:right w:val="none" w:sz="0" w:space="0" w:color="auto"/>
          </w:divBdr>
        </w:div>
        <w:div w:id="629358759">
          <w:marLeft w:val="547"/>
          <w:marRight w:val="0"/>
          <w:marTop w:val="168"/>
          <w:marBottom w:val="0"/>
          <w:divBdr>
            <w:top w:val="none" w:sz="0" w:space="0" w:color="auto"/>
            <w:left w:val="none" w:sz="0" w:space="0" w:color="auto"/>
            <w:bottom w:val="none" w:sz="0" w:space="0" w:color="auto"/>
            <w:right w:val="none" w:sz="0" w:space="0" w:color="auto"/>
          </w:divBdr>
        </w:div>
        <w:div w:id="1905069429">
          <w:marLeft w:val="547"/>
          <w:marRight w:val="0"/>
          <w:marTop w:val="168"/>
          <w:marBottom w:val="0"/>
          <w:divBdr>
            <w:top w:val="none" w:sz="0" w:space="0" w:color="auto"/>
            <w:left w:val="none" w:sz="0" w:space="0" w:color="auto"/>
            <w:bottom w:val="none" w:sz="0" w:space="0" w:color="auto"/>
            <w:right w:val="none" w:sz="0" w:space="0" w:color="auto"/>
          </w:divBdr>
        </w:div>
        <w:div w:id="90703446">
          <w:marLeft w:val="547"/>
          <w:marRight w:val="0"/>
          <w:marTop w:val="168"/>
          <w:marBottom w:val="0"/>
          <w:divBdr>
            <w:top w:val="none" w:sz="0" w:space="0" w:color="auto"/>
            <w:left w:val="none" w:sz="0" w:space="0" w:color="auto"/>
            <w:bottom w:val="none" w:sz="0" w:space="0" w:color="auto"/>
            <w:right w:val="none" w:sz="0" w:space="0" w:color="auto"/>
          </w:divBdr>
        </w:div>
        <w:div w:id="2101948266">
          <w:marLeft w:val="547"/>
          <w:marRight w:val="0"/>
          <w:marTop w:val="168"/>
          <w:marBottom w:val="0"/>
          <w:divBdr>
            <w:top w:val="none" w:sz="0" w:space="0" w:color="auto"/>
            <w:left w:val="none" w:sz="0" w:space="0" w:color="auto"/>
            <w:bottom w:val="none" w:sz="0" w:space="0" w:color="auto"/>
            <w:right w:val="none" w:sz="0" w:space="0" w:color="auto"/>
          </w:divBdr>
        </w:div>
        <w:div w:id="1566573786">
          <w:marLeft w:val="547"/>
          <w:marRight w:val="0"/>
          <w:marTop w:val="168"/>
          <w:marBottom w:val="0"/>
          <w:divBdr>
            <w:top w:val="none" w:sz="0" w:space="0" w:color="auto"/>
            <w:left w:val="none" w:sz="0" w:space="0" w:color="auto"/>
            <w:bottom w:val="none" w:sz="0" w:space="0" w:color="auto"/>
            <w:right w:val="none" w:sz="0" w:space="0" w:color="auto"/>
          </w:divBdr>
        </w:div>
        <w:div w:id="1891114286">
          <w:marLeft w:val="547"/>
          <w:marRight w:val="0"/>
          <w:marTop w:val="168"/>
          <w:marBottom w:val="0"/>
          <w:divBdr>
            <w:top w:val="none" w:sz="0" w:space="0" w:color="auto"/>
            <w:left w:val="none" w:sz="0" w:space="0" w:color="auto"/>
            <w:bottom w:val="none" w:sz="0" w:space="0" w:color="auto"/>
            <w:right w:val="none" w:sz="0" w:space="0" w:color="auto"/>
          </w:divBdr>
        </w:div>
        <w:div w:id="236866819">
          <w:marLeft w:val="547"/>
          <w:marRight w:val="0"/>
          <w:marTop w:val="168"/>
          <w:marBottom w:val="0"/>
          <w:divBdr>
            <w:top w:val="none" w:sz="0" w:space="0" w:color="auto"/>
            <w:left w:val="none" w:sz="0" w:space="0" w:color="auto"/>
            <w:bottom w:val="none" w:sz="0" w:space="0" w:color="auto"/>
            <w:right w:val="none" w:sz="0" w:space="0" w:color="auto"/>
          </w:divBdr>
        </w:div>
        <w:div w:id="1471704852">
          <w:marLeft w:val="547"/>
          <w:marRight w:val="0"/>
          <w:marTop w:val="168"/>
          <w:marBottom w:val="0"/>
          <w:divBdr>
            <w:top w:val="none" w:sz="0" w:space="0" w:color="auto"/>
            <w:left w:val="none" w:sz="0" w:space="0" w:color="auto"/>
            <w:bottom w:val="none" w:sz="0" w:space="0" w:color="auto"/>
            <w:right w:val="none" w:sz="0" w:space="0" w:color="auto"/>
          </w:divBdr>
        </w:div>
        <w:div w:id="1639649603">
          <w:marLeft w:val="547"/>
          <w:marRight w:val="0"/>
          <w:marTop w:val="168"/>
          <w:marBottom w:val="0"/>
          <w:divBdr>
            <w:top w:val="none" w:sz="0" w:space="0" w:color="auto"/>
            <w:left w:val="none" w:sz="0" w:space="0" w:color="auto"/>
            <w:bottom w:val="none" w:sz="0" w:space="0" w:color="auto"/>
            <w:right w:val="none" w:sz="0" w:space="0" w:color="auto"/>
          </w:divBdr>
        </w:div>
        <w:div w:id="1194030846">
          <w:marLeft w:val="547"/>
          <w:marRight w:val="0"/>
          <w:marTop w:val="288"/>
          <w:marBottom w:val="0"/>
          <w:divBdr>
            <w:top w:val="none" w:sz="0" w:space="0" w:color="auto"/>
            <w:left w:val="none" w:sz="0" w:space="0" w:color="auto"/>
            <w:bottom w:val="none" w:sz="0" w:space="0" w:color="auto"/>
            <w:right w:val="none" w:sz="0" w:space="0" w:color="auto"/>
          </w:divBdr>
        </w:div>
        <w:div w:id="1472360440">
          <w:marLeft w:val="547"/>
          <w:marRight w:val="0"/>
          <w:marTop w:val="168"/>
          <w:marBottom w:val="0"/>
          <w:divBdr>
            <w:top w:val="none" w:sz="0" w:space="0" w:color="auto"/>
            <w:left w:val="none" w:sz="0" w:space="0" w:color="auto"/>
            <w:bottom w:val="none" w:sz="0" w:space="0" w:color="auto"/>
            <w:right w:val="none" w:sz="0" w:space="0" w:color="auto"/>
          </w:divBdr>
        </w:div>
        <w:div w:id="2130316264">
          <w:marLeft w:val="547"/>
          <w:marRight w:val="0"/>
          <w:marTop w:val="168"/>
          <w:marBottom w:val="0"/>
          <w:divBdr>
            <w:top w:val="none" w:sz="0" w:space="0" w:color="auto"/>
            <w:left w:val="none" w:sz="0" w:space="0" w:color="auto"/>
            <w:bottom w:val="none" w:sz="0" w:space="0" w:color="auto"/>
            <w:right w:val="none" w:sz="0" w:space="0" w:color="auto"/>
          </w:divBdr>
        </w:div>
        <w:div w:id="1031883776">
          <w:marLeft w:val="547"/>
          <w:marRight w:val="0"/>
          <w:marTop w:val="168"/>
          <w:marBottom w:val="0"/>
          <w:divBdr>
            <w:top w:val="none" w:sz="0" w:space="0" w:color="auto"/>
            <w:left w:val="none" w:sz="0" w:space="0" w:color="auto"/>
            <w:bottom w:val="none" w:sz="0" w:space="0" w:color="auto"/>
            <w:right w:val="none" w:sz="0" w:space="0" w:color="auto"/>
          </w:divBdr>
        </w:div>
        <w:div w:id="1282570933">
          <w:marLeft w:val="547"/>
          <w:marRight w:val="0"/>
          <w:marTop w:val="168"/>
          <w:marBottom w:val="0"/>
          <w:divBdr>
            <w:top w:val="none" w:sz="0" w:space="0" w:color="auto"/>
            <w:left w:val="none" w:sz="0" w:space="0" w:color="auto"/>
            <w:bottom w:val="none" w:sz="0" w:space="0" w:color="auto"/>
            <w:right w:val="none" w:sz="0" w:space="0" w:color="auto"/>
          </w:divBdr>
        </w:div>
        <w:div w:id="197134255">
          <w:marLeft w:val="547"/>
          <w:marRight w:val="0"/>
          <w:marTop w:val="168"/>
          <w:marBottom w:val="0"/>
          <w:divBdr>
            <w:top w:val="none" w:sz="0" w:space="0" w:color="auto"/>
            <w:left w:val="none" w:sz="0" w:space="0" w:color="auto"/>
            <w:bottom w:val="none" w:sz="0" w:space="0" w:color="auto"/>
            <w:right w:val="none" w:sz="0" w:space="0" w:color="auto"/>
          </w:divBdr>
        </w:div>
        <w:div w:id="1786149110">
          <w:marLeft w:val="547"/>
          <w:marRight w:val="0"/>
          <w:marTop w:val="168"/>
          <w:marBottom w:val="0"/>
          <w:divBdr>
            <w:top w:val="none" w:sz="0" w:space="0" w:color="auto"/>
            <w:left w:val="none" w:sz="0" w:space="0" w:color="auto"/>
            <w:bottom w:val="none" w:sz="0" w:space="0" w:color="auto"/>
            <w:right w:val="none" w:sz="0" w:space="0" w:color="auto"/>
          </w:divBdr>
        </w:div>
        <w:div w:id="1868834442">
          <w:marLeft w:val="547"/>
          <w:marRight w:val="0"/>
          <w:marTop w:val="168"/>
          <w:marBottom w:val="0"/>
          <w:divBdr>
            <w:top w:val="none" w:sz="0" w:space="0" w:color="auto"/>
            <w:left w:val="none" w:sz="0" w:space="0" w:color="auto"/>
            <w:bottom w:val="none" w:sz="0" w:space="0" w:color="auto"/>
            <w:right w:val="none" w:sz="0" w:space="0" w:color="auto"/>
          </w:divBdr>
        </w:div>
        <w:div w:id="870462106">
          <w:marLeft w:val="547"/>
          <w:marRight w:val="0"/>
          <w:marTop w:val="168"/>
          <w:marBottom w:val="0"/>
          <w:divBdr>
            <w:top w:val="none" w:sz="0" w:space="0" w:color="auto"/>
            <w:left w:val="none" w:sz="0" w:space="0" w:color="auto"/>
            <w:bottom w:val="none" w:sz="0" w:space="0" w:color="auto"/>
            <w:right w:val="none" w:sz="0" w:space="0" w:color="auto"/>
          </w:divBdr>
        </w:div>
        <w:div w:id="2139715766">
          <w:marLeft w:val="547"/>
          <w:marRight w:val="0"/>
          <w:marTop w:val="168"/>
          <w:marBottom w:val="0"/>
          <w:divBdr>
            <w:top w:val="none" w:sz="0" w:space="0" w:color="auto"/>
            <w:left w:val="none" w:sz="0" w:space="0" w:color="auto"/>
            <w:bottom w:val="none" w:sz="0" w:space="0" w:color="auto"/>
            <w:right w:val="none" w:sz="0" w:space="0" w:color="auto"/>
          </w:divBdr>
        </w:div>
        <w:div w:id="594440631">
          <w:marLeft w:val="547"/>
          <w:marRight w:val="0"/>
          <w:marTop w:val="168"/>
          <w:marBottom w:val="0"/>
          <w:divBdr>
            <w:top w:val="none" w:sz="0" w:space="0" w:color="auto"/>
            <w:left w:val="none" w:sz="0" w:space="0" w:color="auto"/>
            <w:bottom w:val="none" w:sz="0" w:space="0" w:color="auto"/>
            <w:right w:val="none" w:sz="0" w:space="0" w:color="auto"/>
          </w:divBdr>
        </w:div>
        <w:div w:id="954024358">
          <w:marLeft w:val="547"/>
          <w:marRight w:val="0"/>
          <w:marTop w:val="168"/>
          <w:marBottom w:val="0"/>
          <w:divBdr>
            <w:top w:val="none" w:sz="0" w:space="0" w:color="auto"/>
            <w:left w:val="none" w:sz="0" w:space="0" w:color="auto"/>
            <w:bottom w:val="none" w:sz="0" w:space="0" w:color="auto"/>
            <w:right w:val="none" w:sz="0" w:space="0" w:color="auto"/>
          </w:divBdr>
        </w:div>
        <w:div w:id="922645586">
          <w:marLeft w:val="547"/>
          <w:marRight w:val="0"/>
          <w:marTop w:val="168"/>
          <w:marBottom w:val="0"/>
          <w:divBdr>
            <w:top w:val="none" w:sz="0" w:space="0" w:color="auto"/>
            <w:left w:val="none" w:sz="0" w:space="0" w:color="auto"/>
            <w:bottom w:val="none" w:sz="0" w:space="0" w:color="auto"/>
            <w:right w:val="none" w:sz="0" w:space="0" w:color="auto"/>
          </w:divBdr>
        </w:div>
        <w:div w:id="1025594425">
          <w:marLeft w:val="547"/>
          <w:marRight w:val="0"/>
          <w:marTop w:val="168"/>
          <w:marBottom w:val="0"/>
          <w:divBdr>
            <w:top w:val="none" w:sz="0" w:space="0" w:color="auto"/>
            <w:left w:val="none" w:sz="0" w:space="0" w:color="auto"/>
            <w:bottom w:val="none" w:sz="0" w:space="0" w:color="auto"/>
            <w:right w:val="none" w:sz="0" w:space="0" w:color="auto"/>
          </w:divBdr>
        </w:div>
        <w:div w:id="232736305">
          <w:marLeft w:val="547"/>
          <w:marRight w:val="0"/>
          <w:marTop w:val="168"/>
          <w:marBottom w:val="0"/>
          <w:divBdr>
            <w:top w:val="none" w:sz="0" w:space="0" w:color="auto"/>
            <w:left w:val="none" w:sz="0" w:space="0" w:color="auto"/>
            <w:bottom w:val="none" w:sz="0" w:space="0" w:color="auto"/>
            <w:right w:val="none" w:sz="0" w:space="0" w:color="auto"/>
          </w:divBdr>
        </w:div>
        <w:div w:id="959533045">
          <w:marLeft w:val="547"/>
          <w:marRight w:val="0"/>
          <w:marTop w:val="288"/>
          <w:marBottom w:val="0"/>
          <w:divBdr>
            <w:top w:val="none" w:sz="0" w:space="0" w:color="auto"/>
            <w:left w:val="none" w:sz="0" w:space="0" w:color="auto"/>
            <w:bottom w:val="none" w:sz="0" w:space="0" w:color="auto"/>
            <w:right w:val="none" w:sz="0" w:space="0" w:color="auto"/>
          </w:divBdr>
        </w:div>
        <w:div w:id="312410326">
          <w:marLeft w:val="547"/>
          <w:marRight w:val="0"/>
          <w:marTop w:val="240"/>
          <w:marBottom w:val="0"/>
          <w:divBdr>
            <w:top w:val="none" w:sz="0" w:space="0" w:color="auto"/>
            <w:left w:val="none" w:sz="0" w:space="0" w:color="auto"/>
            <w:bottom w:val="none" w:sz="0" w:space="0" w:color="auto"/>
            <w:right w:val="none" w:sz="0" w:space="0" w:color="auto"/>
          </w:divBdr>
        </w:div>
        <w:div w:id="1894121523">
          <w:marLeft w:val="547"/>
          <w:marRight w:val="0"/>
          <w:marTop w:val="240"/>
          <w:marBottom w:val="0"/>
          <w:divBdr>
            <w:top w:val="none" w:sz="0" w:space="0" w:color="auto"/>
            <w:left w:val="none" w:sz="0" w:space="0" w:color="auto"/>
            <w:bottom w:val="none" w:sz="0" w:space="0" w:color="auto"/>
            <w:right w:val="none" w:sz="0" w:space="0" w:color="auto"/>
          </w:divBdr>
        </w:div>
        <w:div w:id="743449101">
          <w:marLeft w:val="547"/>
          <w:marRight w:val="0"/>
          <w:marTop w:val="240"/>
          <w:marBottom w:val="0"/>
          <w:divBdr>
            <w:top w:val="none" w:sz="0" w:space="0" w:color="auto"/>
            <w:left w:val="none" w:sz="0" w:space="0" w:color="auto"/>
            <w:bottom w:val="none" w:sz="0" w:space="0" w:color="auto"/>
            <w:right w:val="none" w:sz="0" w:space="0" w:color="auto"/>
          </w:divBdr>
        </w:div>
        <w:div w:id="1597010166">
          <w:marLeft w:val="547"/>
          <w:marRight w:val="0"/>
          <w:marTop w:val="240"/>
          <w:marBottom w:val="0"/>
          <w:divBdr>
            <w:top w:val="none" w:sz="0" w:space="0" w:color="auto"/>
            <w:left w:val="none" w:sz="0" w:space="0" w:color="auto"/>
            <w:bottom w:val="none" w:sz="0" w:space="0" w:color="auto"/>
            <w:right w:val="none" w:sz="0" w:space="0" w:color="auto"/>
          </w:divBdr>
        </w:div>
        <w:div w:id="1913467087">
          <w:marLeft w:val="547"/>
          <w:marRight w:val="0"/>
          <w:marTop w:val="288"/>
          <w:marBottom w:val="0"/>
          <w:divBdr>
            <w:top w:val="none" w:sz="0" w:space="0" w:color="auto"/>
            <w:left w:val="none" w:sz="0" w:space="0" w:color="auto"/>
            <w:bottom w:val="none" w:sz="0" w:space="0" w:color="auto"/>
            <w:right w:val="none" w:sz="0" w:space="0" w:color="auto"/>
          </w:divBdr>
        </w:div>
        <w:div w:id="1203056796">
          <w:marLeft w:val="547"/>
          <w:marRight w:val="0"/>
          <w:marTop w:val="240"/>
          <w:marBottom w:val="0"/>
          <w:divBdr>
            <w:top w:val="none" w:sz="0" w:space="0" w:color="auto"/>
            <w:left w:val="none" w:sz="0" w:space="0" w:color="auto"/>
            <w:bottom w:val="none" w:sz="0" w:space="0" w:color="auto"/>
            <w:right w:val="none" w:sz="0" w:space="0" w:color="auto"/>
          </w:divBdr>
        </w:div>
        <w:div w:id="1797790882">
          <w:marLeft w:val="547"/>
          <w:marRight w:val="0"/>
          <w:marTop w:val="240"/>
          <w:marBottom w:val="0"/>
          <w:divBdr>
            <w:top w:val="none" w:sz="0" w:space="0" w:color="auto"/>
            <w:left w:val="none" w:sz="0" w:space="0" w:color="auto"/>
            <w:bottom w:val="none" w:sz="0" w:space="0" w:color="auto"/>
            <w:right w:val="none" w:sz="0" w:space="0" w:color="auto"/>
          </w:divBdr>
        </w:div>
        <w:div w:id="584150779">
          <w:marLeft w:val="547"/>
          <w:marRight w:val="0"/>
          <w:marTop w:val="240"/>
          <w:marBottom w:val="0"/>
          <w:divBdr>
            <w:top w:val="none" w:sz="0" w:space="0" w:color="auto"/>
            <w:left w:val="none" w:sz="0" w:space="0" w:color="auto"/>
            <w:bottom w:val="none" w:sz="0" w:space="0" w:color="auto"/>
            <w:right w:val="none" w:sz="0" w:space="0" w:color="auto"/>
          </w:divBdr>
        </w:div>
        <w:div w:id="679039898">
          <w:marLeft w:val="547"/>
          <w:marRight w:val="0"/>
          <w:marTop w:val="240"/>
          <w:marBottom w:val="0"/>
          <w:divBdr>
            <w:top w:val="none" w:sz="0" w:space="0" w:color="auto"/>
            <w:left w:val="none" w:sz="0" w:space="0" w:color="auto"/>
            <w:bottom w:val="none" w:sz="0" w:space="0" w:color="auto"/>
            <w:right w:val="none" w:sz="0" w:space="0" w:color="auto"/>
          </w:divBdr>
        </w:div>
        <w:div w:id="753208100">
          <w:marLeft w:val="547"/>
          <w:marRight w:val="0"/>
          <w:marTop w:val="240"/>
          <w:marBottom w:val="0"/>
          <w:divBdr>
            <w:top w:val="none" w:sz="0" w:space="0" w:color="auto"/>
            <w:left w:val="none" w:sz="0" w:space="0" w:color="auto"/>
            <w:bottom w:val="none" w:sz="0" w:space="0" w:color="auto"/>
            <w:right w:val="none" w:sz="0" w:space="0" w:color="auto"/>
          </w:divBdr>
        </w:div>
        <w:div w:id="1826699375">
          <w:marLeft w:val="547"/>
          <w:marRight w:val="0"/>
          <w:marTop w:val="288"/>
          <w:marBottom w:val="0"/>
          <w:divBdr>
            <w:top w:val="none" w:sz="0" w:space="0" w:color="auto"/>
            <w:left w:val="none" w:sz="0" w:space="0" w:color="auto"/>
            <w:bottom w:val="none" w:sz="0" w:space="0" w:color="auto"/>
            <w:right w:val="none" w:sz="0" w:space="0" w:color="auto"/>
          </w:divBdr>
        </w:div>
        <w:div w:id="1603491238">
          <w:marLeft w:val="547"/>
          <w:marRight w:val="0"/>
          <w:marTop w:val="216"/>
          <w:marBottom w:val="0"/>
          <w:divBdr>
            <w:top w:val="none" w:sz="0" w:space="0" w:color="auto"/>
            <w:left w:val="none" w:sz="0" w:space="0" w:color="auto"/>
            <w:bottom w:val="none" w:sz="0" w:space="0" w:color="auto"/>
            <w:right w:val="none" w:sz="0" w:space="0" w:color="auto"/>
          </w:divBdr>
        </w:div>
        <w:div w:id="1933664866">
          <w:marLeft w:val="547"/>
          <w:marRight w:val="0"/>
          <w:marTop w:val="216"/>
          <w:marBottom w:val="0"/>
          <w:divBdr>
            <w:top w:val="none" w:sz="0" w:space="0" w:color="auto"/>
            <w:left w:val="none" w:sz="0" w:space="0" w:color="auto"/>
            <w:bottom w:val="none" w:sz="0" w:space="0" w:color="auto"/>
            <w:right w:val="none" w:sz="0" w:space="0" w:color="auto"/>
          </w:divBdr>
        </w:div>
        <w:div w:id="1330983810">
          <w:marLeft w:val="547"/>
          <w:marRight w:val="0"/>
          <w:marTop w:val="216"/>
          <w:marBottom w:val="0"/>
          <w:divBdr>
            <w:top w:val="none" w:sz="0" w:space="0" w:color="auto"/>
            <w:left w:val="none" w:sz="0" w:space="0" w:color="auto"/>
            <w:bottom w:val="none" w:sz="0" w:space="0" w:color="auto"/>
            <w:right w:val="none" w:sz="0" w:space="0" w:color="auto"/>
          </w:divBdr>
        </w:div>
        <w:div w:id="2130276903">
          <w:marLeft w:val="547"/>
          <w:marRight w:val="0"/>
          <w:marTop w:val="216"/>
          <w:marBottom w:val="0"/>
          <w:divBdr>
            <w:top w:val="none" w:sz="0" w:space="0" w:color="auto"/>
            <w:left w:val="none" w:sz="0" w:space="0" w:color="auto"/>
            <w:bottom w:val="none" w:sz="0" w:space="0" w:color="auto"/>
            <w:right w:val="none" w:sz="0" w:space="0" w:color="auto"/>
          </w:divBdr>
        </w:div>
        <w:div w:id="635186717">
          <w:marLeft w:val="547"/>
          <w:marRight w:val="0"/>
          <w:marTop w:val="216"/>
          <w:marBottom w:val="0"/>
          <w:divBdr>
            <w:top w:val="none" w:sz="0" w:space="0" w:color="auto"/>
            <w:left w:val="none" w:sz="0" w:space="0" w:color="auto"/>
            <w:bottom w:val="none" w:sz="0" w:space="0" w:color="auto"/>
            <w:right w:val="none" w:sz="0" w:space="0" w:color="auto"/>
          </w:divBdr>
        </w:div>
        <w:div w:id="1034886355">
          <w:marLeft w:val="547"/>
          <w:marRight w:val="0"/>
          <w:marTop w:val="216"/>
          <w:marBottom w:val="0"/>
          <w:divBdr>
            <w:top w:val="none" w:sz="0" w:space="0" w:color="auto"/>
            <w:left w:val="none" w:sz="0" w:space="0" w:color="auto"/>
            <w:bottom w:val="none" w:sz="0" w:space="0" w:color="auto"/>
            <w:right w:val="none" w:sz="0" w:space="0" w:color="auto"/>
          </w:divBdr>
        </w:div>
        <w:div w:id="671491677">
          <w:marLeft w:val="547"/>
          <w:marRight w:val="0"/>
          <w:marTop w:val="240"/>
          <w:marBottom w:val="0"/>
          <w:divBdr>
            <w:top w:val="none" w:sz="0" w:space="0" w:color="auto"/>
            <w:left w:val="none" w:sz="0" w:space="0" w:color="auto"/>
            <w:bottom w:val="none" w:sz="0" w:space="0" w:color="auto"/>
            <w:right w:val="none" w:sz="0" w:space="0" w:color="auto"/>
          </w:divBdr>
        </w:div>
        <w:div w:id="2141410008">
          <w:marLeft w:val="1166"/>
          <w:marRight w:val="0"/>
          <w:marTop w:val="240"/>
          <w:marBottom w:val="0"/>
          <w:divBdr>
            <w:top w:val="none" w:sz="0" w:space="0" w:color="auto"/>
            <w:left w:val="none" w:sz="0" w:space="0" w:color="auto"/>
            <w:bottom w:val="none" w:sz="0" w:space="0" w:color="auto"/>
            <w:right w:val="none" w:sz="0" w:space="0" w:color="auto"/>
          </w:divBdr>
        </w:div>
        <w:div w:id="1112750515">
          <w:marLeft w:val="1166"/>
          <w:marRight w:val="0"/>
          <w:marTop w:val="240"/>
          <w:marBottom w:val="0"/>
          <w:divBdr>
            <w:top w:val="none" w:sz="0" w:space="0" w:color="auto"/>
            <w:left w:val="none" w:sz="0" w:space="0" w:color="auto"/>
            <w:bottom w:val="none" w:sz="0" w:space="0" w:color="auto"/>
            <w:right w:val="none" w:sz="0" w:space="0" w:color="auto"/>
          </w:divBdr>
        </w:div>
        <w:div w:id="233127384">
          <w:marLeft w:val="547"/>
          <w:marRight w:val="0"/>
          <w:marTop w:val="240"/>
          <w:marBottom w:val="0"/>
          <w:divBdr>
            <w:top w:val="none" w:sz="0" w:space="0" w:color="auto"/>
            <w:left w:val="none" w:sz="0" w:space="0" w:color="auto"/>
            <w:bottom w:val="none" w:sz="0" w:space="0" w:color="auto"/>
            <w:right w:val="none" w:sz="0" w:space="0" w:color="auto"/>
          </w:divBdr>
        </w:div>
        <w:div w:id="1590384522">
          <w:marLeft w:val="1166"/>
          <w:marRight w:val="0"/>
          <w:marTop w:val="240"/>
          <w:marBottom w:val="0"/>
          <w:divBdr>
            <w:top w:val="none" w:sz="0" w:space="0" w:color="auto"/>
            <w:left w:val="none" w:sz="0" w:space="0" w:color="auto"/>
            <w:bottom w:val="none" w:sz="0" w:space="0" w:color="auto"/>
            <w:right w:val="none" w:sz="0" w:space="0" w:color="auto"/>
          </w:divBdr>
        </w:div>
        <w:div w:id="1526210428">
          <w:marLeft w:val="1166"/>
          <w:marRight w:val="0"/>
          <w:marTop w:val="240"/>
          <w:marBottom w:val="0"/>
          <w:divBdr>
            <w:top w:val="none" w:sz="0" w:space="0" w:color="auto"/>
            <w:left w:val="none" w:sz="0" w:space="0" w:color="auto"/>
            <w:bottom w:val="none" w:sz="0" w:space="0" w:color="auto"/>
            <w:right w:val="none" w:sz="0" w:space="0" w:color="auto"/>
          </w:divBdr>
        </w:div>
        <w:div w:id="1459714035">
          <w:marLeft w:val="1166"/>
          <w:marRight w:val="0"/>
          <w:marTop w:val="240"/>
          <w:marBottom w:val="0"/>
          <w:divBdr>
            <w:top w:val="none" w:sz="0" w:space="0" w:color="auto"/>
            <w:left w:val="none" w:sz="0" w:space="0" w:color="auto"/>
            <w:bottom w:val="none" w:sz="0" w:space="0" w:color="auto"/>
            <w:right w:val="none" w:sz="0" w:space="0" w:color="auto"/>
          </w:divBdr>
        </w:div>
        <w:div w:id="1562210250">
          <w:marLeft w:val="1166"/>
          <w:marRight w:val="0"/>
          <w:marTop w:val="240"/>
          <w:marBottom w:val="0"/>
          <w:divBdr>
            <w:top w:val="none" w:sz="0" w:space="0" w:color="auto"/>
            <w:left w:val="none" w:sz="0" w:space="0" w:color="auto"/>
            <w:bottom w:val="none" w:sz="0" w:space="0" w:color="auto"/>
            <w:right w:val="none" w:sz="0" w:space="0" w:color="auto"/>
          </w:divBdr>
        </w:div>
        <w:div w:id="473717686">
          <w:marLeft w:val="1166"/>
          <w:marRight w:val="0"/>
          <w:marTop w:val="240"/>
          <w:marBottom w:val="0"/>
          <w:divBdr>
            <w:top w:val="none" w:sz="0" w:space="0" w:color="auto"/>
            <w:left w:val="none" w:sz="0" w:space="0" w:color="auto"/>
            <w:bottom w:val="none" w:sz="0" w:space="0" w:color="auto"/>
            <w:right w:val="none" w:sz="0" w:space="0" w:color="auto"/>
          </w:divBdr>
        </w:div>
        <w:div w:id="1989938587">
          <w:marLeft w:val="1166"/>
          <w:marRight w:val="0"/>
          <w:marTop w:val="240"/>
          <w:marBottom w:val="0"/>
          <w:divBdr>
            <w:top w:val="none" w:sz="0" w:space="0" w:color="auto"/>
            <w:left w:val="none" w:sz="0" w:space="0" w:color="auto"/>
            <w:bottom w:val="none" w:sz="0" w:space="0" w:color="auto"/>
            <w:right w:val="none" w:sz="0" w:space="0" w:color="auto"/>
          </w:divBdr>
        </w:div>
        <w:div w:id="1784835394">
          <w:marLeft w:val="1166"/>
          <w:marRight w:val="0"/>
          <w:marTop w:val="240"/>
          <w:marBottom w:val="0"/>
          <w:divBdr>
            <w:top w:val="none" w:sz="0" w:space="0" w:color="auto"/>
            <w:left w:val="none" w:sz="0" w:space="0" w:color="auto"/>
            <w:bottom w:val="none" w:sz="0" w:space="0" w:color="auto"/>
            <w:right w:val="none" w:sz="0" w:space="0" w:color="auto"/>
          </w:divBdr>
        </w:div>
        <w:div w:id="1382900445">
          <w:marLeft w:val="1166"/>
          <w:marRight w:val="0"/>
          <w:marTop w:val="240"/>
          <w:marBottom w:val="0"/>
          <w:divBdr>
            <w:top w:val="none" w:sz="0" w:space="0" w:color="auto"/>
            <w:left w:val="none" w:sz="0" w:space="0" w:color="auto"/>
            <w:bottom w:val="none" w:sz="0" w:space="0" w:color="auto"/>
            <w:right w:val="none" w:sz="0" w:space="0" w:color="auto"/>
          </w:divBdr>
        </w:div>
        <w:div w:id="688750379">
          <w:marLeft w:val="1166"/>
          <w:marRight w:val="0"/>
          <w:marTop w:val="240"/>
          <w:marBottom w:val="0"/>
          <w:divBdr>
            <w:top w:val="none" w:sz="0" w:space="0" w:color="auto"/>
            <w:left w:val="none" w:sz="0" w:space="0" w:color="auto"/>
            <w:bottom w:val="none" w:sz="0" w:space="0" w:color="auto"/>
            <w:right w:val="none" w:sz="0" w:space="0" w:color="auto"/>
          </w:divBdr>
        </w:div>
        <w:div w:id="447163889">
          <w:marLeft w:val="547"/>
          <w:marRight w:val="0"/>
          <w:marTop w:val="240"/>
          <w:marBottom w:val="0"/>
          <w:divBdr>
            <w:top w:val="none" w:sz="0" w:space="0" w:color="auto"/>
            <w:left w:val="none" w:sz="0" w:space="0" w:color="auto"/>
            <w:bottom w:val="none" w:sz="0" w:space="0" w:color="auto"/>
            <w:right w:val="none" w:sz="0" w:space="0" w:color="auto"/>
          </w:divBdr>
        </w:div>
        <w:div w:id="1353723716">
          <w:marLeft w:val="1166"/>
          <w:marRight w:val="0"/>
          <w:marTop w:val="240"/>
          <w:marBottom w:val="0"/>
          <w:divBdr>
            <w:top w:val="none" w:sz="0" w:space="0" w:color="auto"/>
            <w:left w:val="none" w:sz="0" w:space="0" w:color="auto"/>
            <w:bottom w:val="none" w:sz="0" w:space="0" w:color="auto"/>
            <w:right w:val="none" w:sz="0" w:space="0" w:color="auto"/>
          </w:divBdr>
        </w:div>
        <w:div w:id="1449275489">
          <w:marLeft w:val="1166"/>
          <w:marRight w:val="0"/>
          <w:marTop w:val="240"/>
          <w:marBottom w:val="0"/>
          <w:divBdr>
            <w:top w:val="none" w:sz="0" w:space="0" w:color="auto"/>
            <w:left w:val="none" w:sz="0" w:space="0" w:color="auto"/>
            <w:bottom w:val="none" w:sz="0" w:space="0" w:color="auto"/>
            <w:right w:val="none" w:sz="0" w:space="0" w:color="auto"/>
          </w:divBdr>
        </w:div>
        <w:div w:id="1311014419">
          <w:marLeft w:val="1166"/>
          <w:marRight w:val="0"/>
          <w:marTop w:val="240"/>
          <w:marBottom w:val="0"/>
          <w:divBdr>
            <w:top w:val="none" w:sz="0" w:space="0" w:color="auto"/>
            <w:left w:val="none" w:sz="0" w:space="0" w:color="auto"/>
            <w:bottom w:val="none" w:sz="0" w:space="0" w:color="auto"/>
            <w:right w:val="none" w:sz="0" w:space="0" w:color="auto"/>
          </w:divBdr>
        </w:div>
        <w:div w:id="1508449273">
          <w:marLeft w:val="1166"/>
          <w:marRight w:val="0"/>
          <w:marTop w:val="240"/>
          <w:marBottom w:val="0"/>
          <w:divBdr>
            <w:top w:val="none" w:sz="0" w:space="0" w:color="auto"/>
            <w:left w:val="none" w:sz="0" w:space="0" w:color="auto"/>
            <w:bottom w:val="none" w:sz="0" w:space="0" w:color="auto"/>
            <w:right w:val="none" w:sz="0" w:space="0" w:color="auto"/>
          </w:divBdr>
        </w:div>
        <w:div w:id="238515066">
          <w:marLeft w:val="1166"/>
          <w:marRight w:val="0"/>
          <w:marTop w:val="240"/>
          <w:marBottom w:val="0"/>
          <w:divBdr>
            <w:top w:val="none" w:sz="0" w:space="0" w:color="auto"/>
            <w:left w:val="none" w:sz="0" w:space="0" w:color="auto"/>
            <w:bottom w:val="none" w:sz="0" w:space="0" w:color="auto"/>
            <w:right w:val="none" w:sz="0" w:space="0" w:color="auto"/>
          </w:divBdr>
        </w:div>
        <w:div w:id="1209030361">
          <w:marLeft w:val="1166"/>
          <w:marRight w:val="0"/>
          <w:marTop w:val="240"/>
          <w:marBottom w:val="0"/>
          <w:divBdr>
            <w:top w:val="none" w:sz="0" w:space="0" w:color="auto"/>
            <w:left w:val="none" w:sz="0" w:space="0" w:color="auto"/>
            <w:bottom w:val="none" w:sz="0" w:space="0" w:color="auto"/>
            <w:right w:val="none" w:sz="0" w:space="0" w:color="auto"/>
          </w:divBdr>
        </w:div>
        <w:div w:id="1355225808">
          <w:marLeft w:val="1166"/>
          <w:marRight w:val="0"/>
          <w:marTop w:val="240"/>
          <w:marBottom w:val="0"/>
          <w:divBdr>
            <w:top w:val="none" w:sz="0" w:space="0" w:color="auto"/>
            <w:left w:val="none" w:sz="0" w:space="0" w:color="auto"/>
            <w:bottom w:val="none" w:sz="0" w:space="0" w:color="auto"/>
            <w:right w:val="none" w:sz="0" w:space="0" w:color="auto"/>
          </w:divBdr>
        </w:div>
        <w:div w:id="1030110615">
          <w:marLeft w:val="1166"/>
          <w:marRight w:val="0"/>
          <w:marTop w:val="240"/>
          <w:marBottom w:val="0"/>
          <w:divBdr>
            <w:top w:val="none" w:sz="0" w:space="0" w:color="auto"/>
            <w:left w:val="none" w:sz="0" w:space="0" w:color="auto"/>
            <w:bottom w:val="none" w:sz="0" w:space="0" w:color="auto"/>
            <w:right w:val="none" w:sz="0" w:space="0" w:color="auto"/>
          </w:divBdr>
        </w:div>
        <w:div w:id="596062216">
          <w:marLeft w:val="547"/>
          <w:marRight w:val="0"/>
          <w:marTop w:val="240"/>
          <w:marBottom w:val="0"/>
          <w:divBdr>
            <w:top w:val="none" w:sz="0" w:space="0" w:color="auto"/>
            <w:left w:val="none" w:sz="0" w:space="0" w:color="auto"/>
            <w:bottom w:val="none" w:sz="0" w:space="0" w:color="auto"/>
            <w:right w:val="none" w:sz="0" w:space="0" w:color="auto"/>
          </w:divBdr>
        </w:div>
        <w:div w:id="266541790">
          <w:marLeft w:val="1166"/>
          <w:marRight w:val="0"/>
          <w:marTop w:val="240"/>
          <w:marBottom w:val="0"/>
          <w:divBdr>
            <w:top w:val="none" w:sz="0" w:space="0" w:color="auto"/>
            <w:left w:val="none" w:sz="0" w:space="0" w:color="auto"/>
            <w:bottom w:val="none" w:sz="0" w:space="0" w:color="auto"/>
            <w:right w:val="none" w:sz="0" w:space="0" w:color="auto"/>
          </w:divBdr>
        </w:div>
        <w:div w:id="1405570849">
          <w:marLeft w:val="1166"/>
          <w:marRight w:val="0"/>
          <w:marTop w:val="240"/>
          <w:marBottom w:val="0"/>
          <w:divBdr>
            <w:top w:val="none" w:sz="0" w:space="0" w:color="auto"/>
            <w:left w:val="none" w:sz="0" w:space="0" w:color="auto"/>
            <w:bottom w:val="none" w:sz="0" w:space="0" w:color="auto"/>
            <w:right w:val="none" w:sz="0" w:space="0" w:color="auto"/>
          </w:divBdr>
        </w:div>
        <w:div w:id="1040016622">
          <w:marLeft w:val="1166"/>
          <w:marRight w:val="0"/>
          <w:marTop w:val="240"/>
          <w:marBottom w:val="0"/>
          <w:divBdr>
            <w:top w:val="none" w:sz="0" w:space="0" w:color="auto"/>
            <w:left w:val="none" w:sz="0" w:space="0" w:color="auto"/>
            <w:bottom w:val="none" w:sz="0" w:space="0" w:color="auto"/>
            <w:right w:val="none" w:sz="0" w:space="0" w:color="auto"/>
          </w:divBdr>
        </w:div>
        <w:div w:id="1693875979">
          <w:marLeft w:val="1166"/>
          <w:marRight w:val="0"/>
          <w:marTop w:val="240"/>
          <w:marBottom w:val="0"/>
          <w:divBdr>
            <w:top w:val="none" w:sz="0" w:space="0" w:color="auto"/>
            <w:left w:val="none" w:sz="0" w:space="0" w:color="auto"/>
            <w:bottom w:val="none" w:sz="0" w:space="0" w:color="auto"/>
            <w:right w:val="none" w:sz="0" w:space="0" w:color="auto"/>
          </w:divBdr>
        </w:div>
        <w:div w:id="1208370326">
          <w:marLeft w:val="1166"/>
          <w:marRight w:val="0"/>
          <w:marTop w:val="240"/>
          <w:marBottom w:val="0"/>
          <w:divBdr>
            <w:top w:val="none" w:sz="0" w:space="0" w:color="auto"/>
            <w:left w:val="none" w:sz="0" w:space="0" w:color="auto"/>
            <w:bottom w:val="none" w:sz="0" w:space="0" w:color="auto"/>
            <w:right w:val="none" w:sz="0" w:space="0" w:color="auto"/>
          </w:divBdr>
        </w:div>
        <w:div w:id="1027095934">
          <w:marLeft w:val="1166"/>
          <w:marRight w:val="0"/>
          <w:marTop w:val="240"/>
          <w:marBottom w:val="0"/>
          <w:divBdr>
            <w:top w:val="none" w:sz="0" w:space="0" w:color="auto"/>
            <w:left w:val="none" w:sz="0" w:space="0" w:color="auto"/>
            <w:bottom w:val="none" w:sz="0" w:space="0" w:color="auto"/>
            <w:right w:val="none" w:sz="0" w:space="0" w:color="auto"/>
          </w:divBdr>
        </w:div>
        <w:div w:id="371030389">
          <w:marLeft w:val="1166"/>
          <w:marRight w:val="0"/>
          <w:marTop w:val="240"/>
          <w:marBottom w:val="0"/>
          <w:divBdr>
            <w:top w:val="none" w:sz="0" w:space="0" w:color="auto"/>
            <w:left w:val="none" w:sz="0" w:space="0" w:color="auto"/>
            <w:bottom w:val="none" w:sz="0" w:space="0" w:color="auto"/>
            <w:right w:val="none" w:sz="0" w:space="0" w:color="auto"/>
          </w:divBdr>
        </w:div>
        <w:div w:id="1591424258">
          <w:marLeft w:val="547"/>
          <w:marRight w:val="0"/>
          <w:marTop w:val="240"/>
          <w:marBottom w:val="0"/>
          <w:divBdr>
            <w:top w:val="none" w:sz="0" w:space="0" w:color="auto"/>
            <w:left w:val="none" w:sz="0" w:space="0" w:color="auto"/>
            <w:bottom w:val="none" w:sz="0" w:space="0" w:color="auto"/>
            <w:right w:val="none" w:sz="0" w:space="0" w:color="auto"/>
          </w:divBdr>
        </w:div>
        <w:div w:id="558369073">
          <w:marLeft w:val="1166"/>
          <w:marRight w:val="0"/>
          <w:marTop w:val="240"/>
          <w:marBottom w:val="0"/>
          <w:divBdr>
            <w:top w:val="none" w:sz="0" w:space="0" w:color="auto"/>
            <w:left w:val="none" w:sz="0" w:space="0" w:color="auto"/>
            <w:bottom w:val="none" w:sz="0" w:space="0" w:color="auto"/>
            <w:right w:val="none" w:sz="0" w:space="0" w:color="auto"/>
          </w:divBdr>
        </w:div>
        <w:div w:id="560754120">
          <w:marLeft w:val="1166"/>
          <w:marRight w:val="0"/>
          <w:marTop w:val="240"/>
          <w:marBottom w:val="0"/>
          <w:divBdr>
            <w:top w:val="none" w:sz="0" w:space="0" w:color="auto"/>
            <w:left w:val="none" w:sz="0" w:space="0" w:color="auto"/>
            <w:bottom w:val="none" w:sz="0" w:space="0" w:color="auto"/>
            <w:right w:val="none" w:sz="0" w:space="0" w:color="auto"/>
          </w:divBdr>
        </w:div>
        <w:div w:id="1434590450">
          <w:marLeft w:val="1166"/>
          <w:marRight w:val="0"/>
          <w:marTop w:val="240"/>
          <w:marBottom w:val="0"/>
          <w:divBdr>
            <w:top w:val="none" w:sz="0" w:space="0" w:color="auto"/>
            <w:left w:val="none" w:sz="0" w:space="0" w:color="auto"/>
            <w:bottom w:val="none" w:sz="0" w:space="0" w:color="auto"/>
            <w:right w:val="none" w:sz="0" w:space="0" w:color="auto"/>
          </w:divBdr>
        </w:div>
        <w:div w:id="1078791314">
          <w:marLeft w:val="1166"/>
          <w:marRight w:val="0"/>
          <w:marTop w:val="240"/>
          <w:marBottom w:val="0"/>
          <w:divBdr>
            <w:top w:val="none" w:sz="0" w:space="0" w:color="auto"/>
            <w:left w:val="none" w:sz="0" w:space="0" w:color="auto"/>
            <w:bottom w:val="none" w:sz="0" w:space="0" w:color="auto"/>
            <w:right w:val="none" w:sz="0" w:space="0" w:color="auto"/>
          </w:divBdr>
        </w:div>
        <w:div w:id="336928574">
          <w:marLeft w:val="1166"/>
          <w:marRight w:val="0"/>
          <w:marTop w:val="240"/>
          <w:marBottom w:val="0"/>
          <w:divBdr>
            <w:top w:val="none" w:sz="0" w:space="0" w:color="auto"/>
            <w:left w:val="none" w:sz="0" w:space="0" w:color="auto"/>
            <w:bottom w:val="none" w:sz="0" w:space="0" w:color="auto"/>
            <w:right w:val="none" w:sz="0" w:space="0" w:color="auto"/>
          </w:divBdr>
        </w:div>
        <w:div w:id="192034469">
          <w:marLeft w:val="1166"/>
          <w:marRight w:val="0"/>
          <w:marTop w:val="240"/>
          <w:marBottom w:val="0"/>
          <w:divBdr>
            <w:top w:val="none" w:sz="0" w:space="0" w:color="auto"/>
            <w:left w:val="none" w:sz="0" w:space="0" w:color="auto"/>
            <w:bottom w:val="none" w:sz="0" w:space="0" w:color="auto"/>
            <w:right w:val="none" w:sz="0" w:space="0" w:color="auto"/>
          </w:divBdr>
        </w:div>
        <w:div w:id="1209608059">
          <w:marLeft w:val="1166"/>
          <w:marRight w:val="0"/>
          <w:marTop w:val="240"/>
          <w:marBottom w:val="0"/>
          <w:divBdr>
            <w:top w:val="none" w:sz="0" w:space="0" w:color="auto"/>
            <w:left w:val="none" w:sz="0" w:space="0" w:color="auto"/>
            <w:bottom w:val="none" w:sz="0" w:space="0" w:color="auto"/>
            <w:right w:val="none" w:sz="0" w:space="0" w:color="auto"/>
          </w:divBdr>
        </w:div>
        <w:div w:id="1078289445">
          <w:marLeft w:val="1166"/>
          <w:marRight w:val="0"/>
          <w:marTop w:val="240"/>
          <w:marBottom w:val="0"/>
          <w:divBdr>
            <w:top w:val="none" w:sz="0" w:space="0" w:color="auto"/>
            <w:left w:val="none" w:sz="0" w:space="0" w:color="auto"/>
            <w:bottom w:val="none" w:sz="0" w:space="0" w:color="auto"/>
            <w:right w:val="none" w:sz="0" w:space="0" w:color="auto"/>
          </w:divBdr>
        </w:div>
        <w:div w:id="2076708017">
          <w:marLeft w:val="547"/>
          <w:marRight w:val="0"/>
          <w:marTop w:val="240"/>
          <w:marBottom w:val="0"/>
          <w:divBdr>
            <w:top w:val="none" w:sz="0" w:space="0" w:color="auto"/>
            <w:left w:val="none" w:sz="0" w:space="0" w:color="auto"/>
            <w:bottom w:val="none" w:sz="0" w:space="0" w:color="auto"/>
            <w:right w:val="none" w:sz="0" w:space="0" w:color="auto"/>
          </w:divBdr>
        </w:div>
        <w:div w:id="318729743">
          <w:marLeft w:val="1166"/>
          <w:marRight w:val="0"/>
          <w:marTop w:val="240"/>
          <w:marBottom w:val="0"/>
          <w:divBdr>
            <w:top w:val="none" w:sz="0" w:space="0" w:color="auto"/>
            <w:left w:val="none" w:sz="0" w:space="0" w:color="auto"/>
            <w:bottom w:val="none" w:sz="0" w:space="0" w:color="auto"/>
            <w:right w:val="none" w:sz="0" w:space="0" w:color="auto"/>
          </w:divBdr>
        </w:div>
        <w:div w:id="2123571769">
          <w:marLeft w:val="1166"/>
          <w:marRight w:val="0"/>
          <w:marTop w:val="240"/>
          <w:marBottom w:val="0"/>
          <w:divBdr>
            <w:top w:val="none" w:sz="0" w:space="0" w:color="auto"/>
            <w:left w:val="none" w:sz="0" w:space="0" w:color="auto"/>
            <w:bottom w:val="none" w:sz="0" w:space="0" w:color="auto"/>
            <w:right w:val="none" w:sz="0" w:space="0" w:color="auto"/>
          </w:divBdr>
        </w:div>
        <w:div w:id="1175149600">
          <w:marLeft w:val="1166"/>
          <w:marRight w:val="0"/>
          <w:marTop w:val="240"/>
          <w:marBottom w:val="0"/>
          <w:divBdr>
            <w:top w:val="none" w:sz="0" w:space="0" w:color="auto"/>
            <w:left w:val="none" w:sz="0" w:space="0" w:color="auto"/>
            <w:bottom w:val="none" w:sz="0" w:space="0" w:color="auto"/>
            <w:right w:val="none" w:sz="0" w:space="0" w:color="auto"/>
          </w:divBdr>
        </w:div>
        <w:div w:id="425618322">
          <w:marLeft w:val="1166"/>
          <w:marRight w:val="0"/>
          <w:marTop w:val="240"/>
          <w:marBottom w:val="0"/>
          <w:divBdr>
            <w:top w:val="none" w:sz="0" w:space="0" w:color="auto"/>
            <w:left w:val="none" w:sz="0" w:space="0" w:color="auto"/>
            <w:bottom w:val="none" w:sz="0" w:space="0" w:color="auto"/>
            <w:right w:val="none" w:sz="0" w:space="0" w:color="auto"/>
          </w:divBdr>
        </w:div>
        <w:div w:id="1495098942">
          <w:marLeft w:val="1166"/>
          <w:marRight w:val="0"/>
          <w:marTop w:val="240"/>
          <w:marBottom w:val="0"/>
          <w:divBdr>
            <w:top w:val="none" w:sz="0" w:space="0" w:color="auto"/>
            <w:left w:val="none" w:sz="0" w:space="0" w:color="auto"/>
            <w:bottom w:val="none" w:sz="0" w:space="0" w:color="auto"/>
            <w:right w:val="none" w:sz="0" w:space="0" w:color="auto"/>
          </w:divBdr>
        </w:div>
        <w:div w:id="884020599">
          <w:marLeft w:val="1166"/>
          <w:marRight w:val="0"/>
          <w:marTop w:val="240"/>
          <w:marBottom w:val="0"/>
          <w:divBdr>
            <w:top w:val="none" w:sz="0" w:space="0" w:color="auto"/>
            <w:left w:val="none" w:sz="0" w:space="0" w:color="auto"/>
            <w:bottom w:val="none" w:sz="0" w:space="0" w:color="auto"/>
            <w:right w:val="none" w:sz="0" w:space="0" w:color="auto"/>
          </w:divBdr>
        </w:div>
        <w:div w:id="493381270">
          <w:marLeft w:val="1166"/>
          <w:marRight w:val="0"/>
          <w:marTop w:val="240"/>
          <w:marBottom w:val="0"/>
          <w:divBdr>
            <w:top w:val="none" w:sz="0" w:space="0" w:color="auto"/>
            <w:left w:val="none" w:sz="0" w:space="0" w:color="auto"/>
            <w:bottom w:val="none" w:sz="0" w:space="0" w:color="auto"/>
            <w:right w:val="none" w:sz="0" w:space="0" w:color="auto"/>
          </w:divBdr>
        </w:div>
        <w:div w:id="521675468">
          <w:marLeft w:val="547"/>
          <w:marRight w:val="0"/>
          <w:marTop w:val="240"/>
          <w:marBottom w:val="0"/>
          <w:divBdr>
            <w:top w:val="none" w:sz="0" w:space="0" w:color="auto"/>
            <w:left w:val="none" w:sz="0" w:space="0" w:color="auto"/>
            <w:bottom w:val="none" w:sz="0" w:space="0" w:color="auto"/>
            <w:right w:val="none" w:sz="0" w:space="0" w:color="auto"/>
          </w:divBdr>
        </w:div>
        <w:div w:id="1760561179">
          <w:marLeft w:val="1166"/>
          <w:marRight w:val="0"/>
          <w:marTop w:val="240"/>
          <w:marBottom w:val="0"/>
          <w:divBdr>
            <w:top w:val="none" w:sz="0" w:space="0" w:color="auto"/>
            <w:left w:val="none" w:sz="0" w:space="0" w:color="auto"/>
            <w:bottom w:val="none" w:sz="0" w:space="0" w:color="auto"/>
            <w:right w:val="none" w:sz="0" w:space="0" w:color="auto"/>
          </w:divBdr>
        </w:div>
        <w:div w:id="1669558181">
          <w:marLeft w:val="1166"/>
          <w:marRight w:val="0"/>
          <w:marTop w:val="240"/>
          <w:marBottom w:val="0"/>
          <w:divBdr>
            <w:top w:val="none" w:sz="0" w:space="0" w:color="auto"/>
            <w:left w:val="none" w:sz="0" w:space="0" w:color="auto"/>
            <w:bottom w:val="none" w:sz="0" w:space="0" w:color="auto"/>
            <w:right w:val="none" w:sz="0" w:space="0" w:color="auto"/>
          </w:divBdr>
        </w:div>
        <w:div w:id="668869110">
          <w:marLeft w:val="1166"/>
          <w:marRight w:val="0"/>
          <w:marTop w:val="240"/>
          <w:marBottom w:val="0"/>
          <w:divBdr>
            <w:top w:val="none" w:sz="0" w:space="0" w:color="auto"/>
            <w:left w:val="none" w:sz="0" w:space="0" w:color="auto"/>
            <w:bottom w:val="none" w:sz="0" w:space="0" w:color="auto"/>
            <w:right w:val="none" w:sz="0" w:space="0" w:color="auto"/>
          </w:divBdr>
        </w:div>
        <w:div w:id="531917839">
          <w:marLeft w:val="1166"/>
          <w:marRight w:val="0"/>
          <w:marTop w:val="240"/>
          <w:marBottom w:val="0"/>
          <w:divBdr>
            <w:top w:val="none" w:sz="0" w:space="0" w:color="auto"/>
            <w:left w:val="none" w:sz="0" w:space="0" w:color="auto"/>
            <w:bottom w:val="none" w:sz="0" w:space="0" w:color="auto"/>
            <w:right w:val="none" w:sz="0" w:space="0" w:color="auto"/>
          </w:divBdr>
        </w:div>
        <w:div w:id="578908118">
          <w:marLeft w:val="547"/>
          <w:marRight w:val="0"/>
          <w:marTop w:val="240"/>
          <w:marBottom w:val="0"/>
          <w:divBdr>
            <w:top w:val="none" w:sz="0" w:space="0" w:color="auto"/>
            <w:left w:val="none" w:sz="0" w:space="0" w:color="auto"/>
            <w:bottom w:val="none" w:sz="0" w:space="0" w:color="auto"/>
            <w:right w:val="none" w:sz="0" w:space="0" w:color="auto"/>
          </w:divBdr>
        </w:div>
        <w:div w:id="1346401312">
          <w:marLeft w:val="1166"/>
          <w:marRight w:val="0"/>
          <w:marTop w:val="240"/>
          <w:marBottom w:val="0"/>
          <w:divBdr>
            <w:top w:val="none" w:sz="0" w:space="0" w:color="auto"/>
            <w:left w:val="none" w:sz="0" w:space="0" w:color="auto"/>
            <w:bottom w:val="none" w:sz="0" w:space="0" w:color="auto"/>
            <w:right w:val="none" w:sz="0" w:space="0" w:color="auto"/>
          </w:divBdr>
        </w:div>
        <w:div w:id="333538662">
          <w:marLeft w:val="1166"/>
          <w:marRight w:val="0"/>
          <w:marTop w:val="240"/>
          <w:marBottom w:val="0"/>
          <w:divBdr>
            <w:top w:val="none" w:sz="0" w:space="0" w:color="auto"/>
            <w:left w:val="none" w:sz="0" w:space="0" w:color="auto"/>
            <w:bottom w:val="none" w:sz="0" w:space="0" w:color="auto"/>
            <w:right w:val="none" w:sz="0" w:space="0" w:color="auto"/>
          </w:divBdr>
        </w:div>
        <w:div w:id="648829189">
          <w:marLeft w:val="1166"/>
          <w:marRight w:val="0"/>
          <w:marTop w:val="240"/>
          <w:marBottom w:val="0"/>
          <w:divBdr>
            <w:top w:val="none" w:sz="0" w:space="0" w:color="auto"/>
            <w:left w:val="none" w:sz="0" w:space="0" w:color="auto"/>
            <w:bottom w:val="none" w:sz="0" w:space="0" w:color="auto"/>
            <w:right w:val="none" w:sz="0" w:space="0" w:color="auto"/>
          </w:divBdr>
        </w:div>
        <w:div w:id="1059596271">
          <w:marLeft w:val="1166"/>
          <w:marRight w:val="0"/>
          <w:marTop w:val="240"/>
          <w:marBottom w:val="0"/>
          <w:divBdr>
            <w:top w:val="none" w:sz="0" w:space="0" w:color="auto"/>
            <w:left w:val="none" w:sz="0" w:space="0" w:color="auto"/>
            <w:bottom w:val="none" w:sz="0" w:space="0" w:color="auto"/>
            <w:right w:val="none" w:sz="0" w:space="0" w:color="auto"/>
          </w:divBdr>
        </w:div>
        <w:div w:id="784275032">
          <w:marLeft w:val="1166"/>
          <w:marRight w:val="0"/>
          <w:marTop w:val="240"/>
          <w:marBottom w:val="0"/>
          <w:divBdr>
            <w:top w:val="none" w:sz="0" w:space="0" w:color="auto"/>
            <w:left w:val="none" w:sz="0" w:space="0" w:color="auto"/>
            <w:bottom w:val="none" w:sz="0" w:space="0" w:color="auto"/>
            <w:right w:val="none" w:sz="0" w:space="0" w:color="auto"/>
          </w:divBdr>
        </w:div>
        <w:div w:id="2139913318">
          <w:marLeft w:val="1166"/>
          <w:marRight w:val="0"/>
          <w:marTop w:val="240"/>
          <w:marBottom w:val="0"/>
          <w:divBdr>
            <w:top w:val="none" w:sz="0" w:space="0" w:color="auto"/>
            <w:left w:val="none" w:sz="0" w:space="0" w:color="auto"/>
            <w:bottom w:val="none" w:sz="0" w:space="0" w:color="auto"/>
            <w:right w:val="none" w:sz="0" w:space="0" w:color="auto"/>
          </w:divBdr>
        </w:div>
        <w:div w:id="213273690">
          <w:marLeft w:val="1166"/>
          <w:marRight w:val="0"/>
          <w:marTop w:val="240"/>
          <w:marBottom w:val="0"/>
          <w:divBdr>
            <w:top w:val="none" w:sz="0" w:space="0" w:color="auto"/>
            <w:left w:val="none" w:sz="0" w:space="0" w:color="auto"/>
            <w:bottom w:val="none" w:sz="0" w:space="0" w:color="auto"/>
            <w:right w:val="none" w:sz="0" w:space="0" w:color="auto"/>
          </w:divBdr>
        </w:div>
        <w:div w:id="600332783">
          <w:marLeft w:val="1166"/>
          <w:marRight w:val="0"/>
          <w:marTop w:val="240"/>
          <w:marBottom w:val="0"/>
          <w:divBdr>
            <w:top w:val="none" w:sz="0" w:space="0" w:color="auto"/>
            <w:left w:val="none" w:sz="0" w:space="0" w:color="auto"/>
            <w:bottom w:val="none" w:sz="0" w:space="0" w:color="auto"/>
            <w:right w:val="none" w:sz="0" w:space="0" w:color="auto"/>
          </w:divBdr>
        </w:div>
      </w:divsChild>
    </w:div>
    <w:div w:id="1657033859">
      <w:bodyDiv w:val="1"/>
      <w:marLeft w:val="0"/>
      <w:marRight w:val="0"/>
      <w:marTop w:val="0"/>
      <w:marBottom w:val="0"/>
      <w:divBdr>
        <w:top w:val="none" w:sz="0" w:space="0" w:color="auto"/>
        <w:left w:val="none" w:sz="0" w:space="0" w:color="auto"/>
        <w:bottom w:val="none" w:sz="0" w:space="0" w:color="auto"/>
        <w:right w:val="none" w:sz="0" w:space="0" w:color="auto"/>
      </w:divBdr>
    </w:div>
    <w:div w:id="1722050076">
      <w:bodyDiv w:val="1"/>
      <w:marLeft w:val="0"/>
      <w:marRight w:val="0"/>
      <w:marTop w:val="0"/>
      <w:marBottom w:val="0"/>
      <w:divBdr>
        <w:top w:val="none" w:sz="0" w:space="0" w:color="auto"/>
        <w:left w:val="none" w:sz="0" w:space="0" w:color="auto"/>
        <w:bottom w:val="none" w:sz="0" w:space="0" w:color="auto"/>
        <w:right w:val="none" w:sz="0" w:space="0" w:color="auto"/>
      </w:divBdr>
      <w:divsChild>
        <w:div w:id="351879180">
          <w:marLeft w:val="547"/>
          <w:marRight w:val="0"/>
          <w:marTop w:val="240"/>
          <w:marBottom w:val="0"/>
          <w:divBdr>
            <w:top w:val="none" w:sz="0" w:space="0" w:color="auto"/>
            <w:left w:val="none" w:sz="0" w:space="0" w:color="auto"/>
            <w:bottom w:val="none" w:sz="0" w:space="0" w:color="auto"/>
            <w:right w:val="none" w:sz="0" w:space="0" w:color="auto"/>
          </w:divBdr>
        </w:div>
        <w:div w:id="343748323">
          <w:marLeft w:val="547"/>
          <w:marRight w:val="0"/>
          <w:marTop w:val="240"/>
          <w:marBottom w:val="0"/>
          <w:divBdr>
            <w:top w:val="none" w:sz="0" w:space="0" w:color="auto"/>
            <w:left w:val="none" w:sz="0" w:space="0" w:color="auto"/>
            <w:bottom w:val="none" w:sz="0" w:space="0" w:color="auto"/>
            <w:right w:val="none" w:sz="0" w:space="0" w:color="auto"/>
          </w:divBdr>
        </w:div>
        <w:div w:id="1514414871">
          <w:marLeft w:val="547"/>
          <w:marRight w:val="0"/>
          <w:marTop w:val="240"/>
          <w:marBottom w:val="0"/>
          <w:divBdr>
            <w:top w:val="none" w:sz="0" w:space="0" w:color="auto"/>
            <w:left w:val="none" w:sz="0" w:space="0" w:color="auto"/>
            <w:bottom w:val="none" w:sz="0" w:space="0" w:color="auto"/>
            <w:right w:val="none" w:sz="0" w:space="0" w:color="auto"/>
          </w:divBdr>
        </w:div>
        <w:div w:id="1138379725">
          <w:marLeft w:val="547"/>
          <w:marRight w:val="0"/>
          <w:marTop w:val="240"/>
          <w:marBottom w:val="0"/>
          <w:divBdr>
            <w:top w:val="none" w:sz="0" w:space="0" w:color="auto"/>
            <w:left w:val="none" w:sz="0" w:space="0" w:color="auto"/>
            <w:bottom w:val="none" w:sz="0" w:space="0" w:color="auto"/>
            <w:right w:val="none" w:sz="0" w:space="0" w:color="auto"/>
          </w:divBdr>
        </w:div>
        <w:div w:id="993997400">
          <w:marLeft w:val="547"/>
          <w:marRight w:val="0"/>
          <w:marTop w:val="288"/>
          <w:marBottom w:val="0"/>
          <w:divBdr>
            <w:top w:val="none" w:sz="0" w:space="0" w:color="auto"/>
            <w:left w:val="none" w:sz="0" w:space="0" w:color="auto"/>
            <w:bottom w:val="none" w:sz="0" w:space="0" w:color="auto"/>
            <w:right w:val="none" w:sz="0" w:space="0" w:color="auto"/>
          </w:divBdr>
        </w:div>
        <w:div w:id="1887178924">
          <w:marLeft w:val="547"/>
          <w:marRight w:val="0"/>
          <w:marTop w:val="240"/>
          <w:marBottom w:val="0"/>
          <w:divBdr>
            <w:top w:val="none" w:sz="0" w:space="0" w:color="auto"/>
            <w:left w:val="none" w:sz="0" w:space="0" w:color="auto"/>
            <w:bottom w:val="none" w:sz="0" w:space="0" w:color="auto"/>
            <w:right w:val="none" w:sz="0" w:space="0" w:color="auto"/>
          </w:divBdr>
        </w:div>
        <w:div w:id="712193235">
          <w:marLeft w:val="547"/>
          <w:marRight w:val="0"/>
          <w:marTop w:val="240"/>
          <w:marBottom w:val="0"/>
          <w:divBdr>
            <w:top w:val="none" w:sz="0" w:space="0" w:color="auto"/>
            <w:left w:val="none" w:sz="0" w:space="0" w:color="auto"/>
            <w:bottom w:val="none" w:sz="0" w:space="0" w:color="auto"/>
            <w:right w:val="none" w:sz="0" w:space="0" w:color="auto"/>
          </w:divBdr>
        </w:div>
        <w:div w:id="898786445">
          <w:marLeft w:val="547"/>
          <w:marRight w:val="0"/>
          <w:marTop w:val="240"/>
          <w:marBottom w:val="0"/>
          <w:divBdr>
            <w:top w:val="none" w:sz="0" w:space="0" w:color="auto"/>
            <w:left w:val="none" w:sz="0" w:space="0" w:color="auto"/>
            <w:bottom w:val="none" w:sz="0" w:space="0" w:color="auto"/>
            <w:right w:val="none" w:sz="0" w:space="0" w:color="auto"/>
          </w:divBdr>
        </w:div>
        <w:div w:id="1083796234">
          <w:marLeft w:val="547"/>
          <w:marRight w:val="0"/>
          <w:marTop w:val="240"/>
          <w:marBottom w:val="0"/>
          <w:divBdr>
            <w:top w:val="none" w:sz="0" w:space="0" w:color="auto"/>
            <w:left w:val="none" w:sz="0" w:space="0" w:color="auto"/>
            <w:bottom w:val="none" w:sz="0" w:space="0" w:color="auto"/>
            <w:right w:val="none" w:sz="0" w:space="0" w:color="auto"/>
          </w:divBdr>
        </w:div>
        <w:div w:id="1829402098">
          <w:marLeft w:val="547"/>
          <w:marRight w:val="0"/>
          <w:marTop w:val="240"/>
          <w:marBottom w:val="0"/>
          <w:divBdr>
            <w:top w:val="none" w:sz="0" w:space="0" w:color="auto"/>
            <w:left w:val="none" w:sz="0" w:space="0" w:color="auto"/>
            <w:bottom w:val="none" w:sz="0" w:space="0" w:color="auto"/>
            <w:right w:val="none" w:sz="0" w:space="0" w:color="auto"/>
          </w:divBdr>
        </w:div>
        <w:div w:id="1427076176">
          <w:marLeft w:val="547"/>
          <w:marRight w:val="0"/>
          <w:marTop w:val="240"/>
          <w:marBottom w:val="0"/>
          <w:divBdr>
            <w:top w:val="none" w:sz="0" w:space="0" w:color="auto"/>
            <w:left w:val="none" w:sz="0" w:space="0" w:color="auto"/>
            <w:bottom w:val="none" w:sz="0" w:space="0" w:color="auto"/>
            <w:right w:val="none" w:sz="0" w:space="0" w:color="auto"/>
          </w:divBdr>
        </w:div>
        <w:div w:id="112678484">
          <w:marLeft w:val="547"/>
          <w:marRight w:val="0"/>
          <w:marTop w:val="288"/>
          <w:marBottom w:val="0"/>
          <w:divBdr>
            <w:top w:val="none" w:sz="0" w:space="0" w:color="auto"/>
            <w:left w:val="none" w:sz="0" w:space="0" w:color="auto"/>
            <w:bottom w:val="none" w:sz="0" w:space="0" w:color="auto"/>
            <w:right w:val="none" w:sz="0" w:space="0" w:color="auto"/>
          </w:divBdr>
        </w:div>
        <w:div w:id="624122339">
          <w:marLeft w:val="547"/>
          <w:marRight w:val="0"/>
          <w:marTop w:val="240"/>
          <w:marBottom w:val="0"/>
          <w:divBdr>
            <w:top w:val="none" w:sz="0" w:space="0" w:color="auto"/>
            <w:left w:val="none" w:sz="0" w:space="0" w:color="auto"/>
            <w:bottom w:val="none" w:sz="0" w:space="0" w:color="auto"/>
            <w:right w:val="none" w:sz="0" w:space="0" w:color="auto"/>
          </w:divBdr>
        </w:div>
        <w:div w:id="712736031">
          <w:marLeft w:val="547"/>
          <w:marRight w:val="0"/>
          <w:marTop w:val="240"/>
          <w:marBottom w:val="0"/>
          <w:divBdr>
            <w:top w:val="none" w:sz="0" w:space="0" w:color="auto"/>
            <w:left w:val="none" w:sz="0" w:space="0" w:color="auto"/>
            <w:bottom w:val="none" w:sz="0" w:space="0" w:color="auto"/>
            <w:right w:val="none" w:sz="0" w:space="0" w:color="auto"/>
          </w:divBdr>
        </w:div>
        <w:div w:id="1995908065">
          <w:marLeft w:val="547"/>
          <w:marRight w:val="0"/>
          <w:marTop w:val="240"/>
          <w:marBottom w:val="0"/>
          <w:divBdr>
            <w:top w:val="none" w:sz="0" w:space="0" w:color="auto"/>
            <w:left w:val="none" w:sz="0" w:space="0" w:color="auto"/>
            <w:bottom w:val="none" w:sz="0" w:space="0" w:color="auto"/>
            <w:right w:val="none" w:sz="0" w:space="0" w:color="auto"/>
          </w:divBdr>
        </w:div>
        <w:div w:id="1465654022">
          <w:marLeft w:val="547"/>
          <w:marRight w:val="0"/>
          <w:marTop w:val="240"/>
          <w:marBottom w:val="0"/>
          <w:divBdr>
            <w:top w:val="none" w:sz="0" w:space="0" w:color="auto"/>
            <w:left w:val="none" w:sz="0" w:space="0" w:color="auto"/>
            <w:bottom w:val="none" w:sz="0" w:space="0" w:color="auto"/>
            <w:right w:val="none" w:sz="0" w:space="0" w:color="auto"/>
          </w:divBdr>
        </w:div>
        <w:div w:id="914708553">
          <w:marLeft w:val="547"/>
          <w:marRight w:val="0"/>
          <w:marTop w:val="288"/>
          <w:marBottom w:val="0"/>
          <w:divBdr>
            <w:top w:val="none" w:sz="0" w:space="0" w:color="auto"/>
            <w:left w:val="none" w:sz="0" w:space="0" w:color="auto"/>
            <w:bottom w:val="none" w:sz="0" w:space="0" w:color="auto"/>
            <w:right w:val="none" w:sz="0" w:space="0" w:color="auto"/>
          </w:divBdr>
        </w:div>
        <w:div w:id="95290954">
          <w:marLeft w:val="547"/>
          <w:marRight w:val="0"/>
          <w:marTop w:val="288"/>
          <w:marBottom w:val="0"/>
          <w:divBdr>
            <w:top w:val="none" w:sz="0" w:space="0" w:color="auto"/>
            <w:left w:val="none" w:sz="0" w:space="0" w:color="auto"/>
            <w:bottom w:val="none" w:sz="0" w:space="0" w:color="auto"/>
            <w:right w:val="none" w:sz="0" w:space="0" w:color="auto"/>
          </w:divBdr>
        </w:div>
        <w:div w:id="2096315910">
          <w:marLeft w:val="547"/>
          <w:marRight w:val="0"/>
          <w:marTop w:val="216"/>
          <w:marBottom w:val="0"/>
          <w:divBdr>
            <w:top w:val="none" w:sz="0" w:space="0" w:color="auto"/>
            <w:left w:val="none" w:sz="0" w:space="0" w:color="auto"/>
            <w:bottom w:val="none" w:sz="0" w:space="0" w:color="auto"/>
            <w:right w:val="none" w:sz="0" w:space="0" w:color="auto"/>
          </w:divBdr>
        </w:div>
        <w:div w:id="1691374310">
          <w:marLeft w:val="547"/>
          <w:marRight w:val="0"/>
          <w:marTop w:val="216"/>
          <w:marBottom w:val="0"/>
          <w:divBdr>
            <w:top w:val="none" w:sz="0" w:space="0" w:color="auto"/>
            <w:left w:val="none" w:sz="0" w:space="0" w:color="auto"/>
            <w:bottom w:val="none" w:sz="0" w:space="0" w:color="auto"/>
            <w:right w:val="none" w:sz="0" w:space="0" w:color="auto"/>
          </w:divBdr>
        </w:div>
        <w:div w:id="778915799">
          <w:marLeft w:val="547"/>
          <w:marRight w:val="0"/>
          <w:marTop w:val="216"/>
          <w:marBottom w:val="0"/>
          <w:divBdr>
            <w:top w:val="none" w:sz="0" w:space="0" w:color="auto"/>
            <w:left w:val="none" w:sz="0" w:space="0" w:color="auto"/>
            <w:bottom w:val="none" w:sz="0" w:space="0" w:color="auto"/>
            <w:right w:val="none" w:sz="0" w:space="0" w:color="auto"/>
          </w:divBdr>
        </w:div>
        <w:div w:id="1194537992">
          <w:marLeft w:val="547"/>
          <w:marRight w:val="0"/>
          <w:marTop w:val="216"/>
          <w:marBottom w:val="0"/>
          <w:divBdr>
            <w:top w:val="none" w:sz="0" w:space="0" w:color="auto"/>
            <w:left w:val="none" w:sz="0" w:space="0" w:color="auto"/>
            <w:bottom w:val="none" w:sz="0" w:space="0" w:color="auto"/>
            <w:right w:val="none" w:sz="0" w:space="0" w:color="auto"/>
          </w:divBdr>
        </w:div>
        <w:div w:id="1048336662">
          <w:marLeft w:val="547"/>
          <w:marRight w:val="0"/>
          <w:marTop w:val="216"/>
          <w:marBottom w:val="0"/>
          <w:divBdr>
            <w:top w:val="none" w:sz="0" w:space="0" w:color="auto"/>
            <w:left w:val="none" w:sz="0" w:space="0" w:color="auto"/>
            <w:bottom w:val="none" w:sz="0" w:space="0" w:color="auto"/>
            <w:right w:val="none" w:sz="0" w:space="0" w:color="auto"/>
          </w:divBdr>
        </w:div>
        <w:div w:id="1913004139">
          <w:marLeft w:val="547"/>
          <w:marRight w:val="0"/>
          <w:marTop w:val="288"/>
          <w:marBottom w:val="0"/>
          <w:divBdr>
            <w:top w:val="none" w:sz="0" w:space="0" w:color="auto"/>
            <w:left w:val="none" w:sz="0" w:space="0" w:color="auto"/>
            <w:bottom w:val="none" w:sz="0" w:space="0" w:color="auto"/>
            <w:right w:val="none" w:sz="0" w:space="0" w:color="auto"/>
          </w:divBdr>
        </w:div>
        <w:div w:id="737441572">
          <w:marLeft w:val="547"/>
          <w:marRight w:val="0"/>
          <w:marTop w:val="240"/>
          <w:marBottom w:val="0"/>
          <w:divBdr>
            <w:top w:val="none" w:sz="0" w:space="0" w:color="auto"/>
            <w:left w:val="none" w:sz="0" w:space="0" w:color="auto"/>
            <w:bottom w:val="none" w:sz="0" w:space="0" w:color="auto"/>
            <w:right w:val="none" w:sz="0" w:space="0" w:color="auto"/>
          </w:divBdr>
        </w:div>
        <w:div w:id="1795365211">
          <w:marLeft w:val="547"/>
          <w:marRight w:val="0"/>
          <w:marTop w:val="240"/>
          <w:marBottom w:val="0"/>
          <w:divBdr>
            <w:top w:val="none" w:sz="0" w:space="0" w:color="auto"/>
            <w:left w:val="none" w:sz="0" w:space="0" w:color="auto"/>
            <w:bottom w:val="none" w:sz="0" w:space="0" w:color="auto"/>
            <w:right w:val="none" w:sz="0" w:space="0" w:color="auto"/>
          </w:divBdr>
        </w:div>
        <w:div w:id="946615574">
          <w:marLeft w:val="547"/>
          <w:marRight w:val="0"/>
          <w:marTop w:val="240"/>
          <w:marBottom w:val="0"/>
          <w:divBdr>
            <w:top w:val="none" w:sz="0" w:space="0" w:color="auto"/>
            <w:left w:val="none" w:sz="0" w:space="0" w:color="auto"/>
            <w:bottom w:val="none" w:sz="0" w:space="0" w:color="auto"/>
            <w:right w:val="none" w:sz="0" w:space="0" w:color="auto"/>
          </w:divBdr>
        </w:div>
        <w:div w:id="357507319">
          <w:marLeft w:val="547"/>
          <w:marRight w:val="0"/>
          <w:marTop w:val="240"/>
          <w:marBottom w:val="0"/>
          <w:divBdr>
            <w:top w:val="none" w:sz="0" w:space="0" w:color="auto"/>
            <w:left w:val="none" w:sz="0" w:space="0" w:color="auto"/>
            <w:bottom w:val="none" w:sz="0" w:space="0" w:color="auto"/>
            <w:right w:val="none" w:sz="0" w:space="0" w:color="auto"/>
          </w:divBdr>
        </w:div>
        <w:div w:id="905452244">
          <w:marLeft w:val="547"/>
          <w:marRight w:val="0"/>
          <w:marTop w:val="240"/>
          <w:marBottom w:val="0"/>
          <w:divBdr>
            <w:top w:val="none" w:sz="0" w:space="0" w:color="auto"/>
            <w:left w:val="none" w:sz="0" w:space="0" w:color="auto"/>
            <w:bottom w:val="none" w:sz="0" w:space="0" w:color="auto"/>
            <w:right w:val="none" w:sz="0" w:space="0" w:color="auto"/>
          </w:divBdr>
        </w:div>
        <w:div w:id="417601872">
          <w:marLeft w:val="547"/>
          <w:marRight w:val="0"/>
          <w:marTop w:val="240"/>
          <w:marBottom w:val="0"/>
          <w:divBdr>
            <w:top w:val="none" w:sz="0" w:space="0" w:color="auto"/>
            <w:left w:val="none" w:sz="0" w:space="0" w:color="auto"/>
            <w:bottom w:val="none" w:sz="0" w:space="0" w:color="auto"/>
            <w:right w:val="none" w:sz="0" w:space="0" w:color="auto"/>
          </w:divBdr>
        </w:div>
        <w:div w:id="1193149569">
          <w:marLeft w:val="547"/>
          <w:marRight w:val="0"/>
          <w:marTop w:val="240"/>
          <w:marBottom w:val="0"/>
          <w:divBdr>
            <w:top w:val="none" w:sz="0" w:space="0" w:color="auto"/>
            <w:left w:val="none" w:sz="0" w:space="0" w:color="auto"/>
            <w:bottom w:val="none" w:sz="0" w:space="0" w:color="auto"/>
            <w:right w:val="none" w:sz="0" w:space="0" w:color="auto"/>
          </w:divBdr>
        </w:div>
        <w:div w:id="646784596">
          <w:marLeft w:val="547"/>
          <w:marRight w:val="0"/>
          <w:marTop w:val="288"/>
          <w:marBottom w:val="0"/>
          <w:divBdr>
            <w:top w:val="none" w:sz="0" w:space="0" w:color="auto"/>
            <w:left w:val="none" w:sz="0" w:space="0" w:color="auto"/>
            <w:bottom w:val="none" w:sz="0" w:space="0" w:color="auto"/>
            <w:right w:val="none" w:sz="0" w:space="0" w:color="auto"/>
          </w:divBdr>
        </w:div>
        <w:div w:id="341205502">
          <w:marLeft w:val="547"/>
          <w:marRight w:val="0"/>
          <w:marTop w:val="264"/>
          <w:marBottom w:val="0"/>
          <w:divBdr>
            <w:top w:val="none" w:sz="0" w:space="0" w:color="auto"/>
            <w:left w:val="none" w:sz="0" w:space="0" w:color="auto"/>
            <w:bottom w:val="none" w:sz="0" w:space="0" w:color="auto"/>
            <w:right w:val="none" w:sz="0" w:space="0" w:color="auto"/>
          </w:divBdr>
        </w:div>
        <w:div w:id="1841894297">
          <w:marLeft w:val="547"/>
          <w:marRight w:val="0"/>
          <w:marTop w:val="264"/>
          <w:marBottom w:val="0"/>
          <w:divBdr>
            <w:top w:val="none" w:sz="0" w:space="0" w:color="auto"/>
            <w:left w:val="none" w:sz="0" w:space="0" w:color="auto"/>
            <w:bottom w:val="none" w:sz="0" w:space="0" w:color="auto"/>
            <w:right w:val="none" w:sz="0" w:space="0" w:color="auto"/>
          </w:divBdr>
        </w:div>
        <w:div w:id="637103586">
          <w:marLeft w:val="547"/>
          <w:marRight w:val="0"/>
          <w:marTop w:val="264"/>
          <w:marBottom w:val="0"/>
          <w:divBdr>
            <w:top w:val="none" w:sz="0" w:space="0" w:color="auto"/>
            <w:left w:val="none" w:sz="0" w:space="0" w:color="auto"/>
            <w:bottom w:val="none" w:sz="0" w:space="0" w:color="auto"/>
            <w:right w:val="none" w:sz="0" w:space="0" w:color="auto"/>
          </w:divBdr>
        </w:div>
        <w:div w:id="1251741200">
          <w:marLeft w:val="547"/>
          <w:marRight w:val="0"/>
          <w:marTop w:val="264"/>
          <w:marBottom w:val="0"/>
          <w:divBdr>
            <w:top w:val="none" w:sz="0" w:space="0" w:color="auto"/>
            <w:left w:val="none" w:sz="0" w:space="0" w:color="auto"/>
            <w:bottom w:val="none" w:sz="0" w:space="0" w:color="auto"/>
            <w:right w:val="none" w:sz="0" w:space="0" w:color="auto"/>
          </w:divBdr>
        </w:div>
        <w:div w:id="1337197899">
          <w:marLeft w:val="547"/>
          <w:marRight w:val="0"/>
          <w:marTop w:val="240"/>
          <w:marBottom w:val="0"/>
          <w:divBdr>
            <w:top w:val="none" w:sz="0" w:space="0" w:color="auto"/>
            <w:left w:val="none" w:sz="0" w:space="0" w:color="auto"/>
            <w:bottom w:val="none" w:sz="0" w:space="0" w:color="auto"/>
            <w:right w:val="none" w:sz="0" w:space="0" w:color="auto"/>
          </w:divBdr>
        </w:div>
        <w:div w:id="788279013">
          <w:marLeft w:val="547"/>
          <w:marRight w:val="0"/>
          <w:marTop w:val="240"/>
          <w:marBottom w:val="0"/>
          <w:divBdr>
            <w:top w:val="none" w:sz="0" w:space="0" w:color="auto"/>
            <w:left w:val="none" w:sz="0" w:space="0" w:color="auto"/>
            <w:bottom w:val="none" w:sz="0" w:space="0" w:color="auto"/>
            <w:right w:val="none" w:sz="0" w:space="0" w:color="auto"/>
          </w:divBdr>
        </w:div>
        <w:div w:id="1308316411">
          <w:marLeft w:val="547"/>
          <w:marRight w:val="0"/>
          <w:marTop w:val="288"/>
          <w:marBottom w:val="0"/>
          <w:divBdr>
            <w:top w:val="none" w:sz="0" w:space="0" w:color="auto"/>
            <w:left w:val="none" w:sz="0" w:space="0" w:color="auto"/>
            <w:bottom w:val="none" w:sz="0" w:space="0" w:color="auto"/>
            <w:right w:val="none" w:sz="0" w:space="0" w:color="auto"/>
          </w:divBdr>
        </w:div>
        <w:div w:id="1838618775">
          <w:marLeft w:val="547"/>
          <w:marRight w:val="0"/>
          <w:marTop w:val="264"/>
          <w:marBottom w:val="0"/>
          <w:divBdr>
            <w:top w:val="none" w:sz="0" w:space="0" w:color="auto"/>
            <w:left w:val="none" w:sz="0" w:space="0" w:color="auto"/>
            <w:bottom w:val="none" w:sz="0" w:space="0" w:color="auto"/>
            <w:right w:val="none" w:sz="0" w:space="0" w:color="auto"/>
          </w:divBdr>
        </w:div>
        <w:div w:id="697437287">
          <w:marLeft w:val="547"/>
          <w:marRight w:val="0"/>
          <w:marTop w:val="264"/>
          <w:marBottom w:val="0"/>
          <w:divBdr>
            <w:top w:val="none" w:sz="0" w:space="0" w:color="auto"/>
            <w:left w:val="none" w:sz="0" w:space="0" w:color="auto"/>
            <w:bottom w:val="none" w:sz="0" w:space="0" w:color="auto"/>
            <w:right w:val="none" w:sz="0" w:space="0" w:color="auto"/>
          </w:divBdr>
        </w:div>
        <w:div w:id="1401367811">
          <w:marLeft w:val="547"/>
          <w:marRight w:val="0"/>
          <w:marTop w:val="264"/>
          <w:marBottom w:val="0"/>
          <w:divBdr>
            <w:top w:val="none" w:sz="0" w:space="0" w:color="auto"/>
            <w:left w:val="none" w:sz="0" w:space="0" w:color="auto"/>
            <w:bottom w:val="none" w:sz="0" w:space="0" w:color="auto"/>
            <w:right w:val="none" w:sz="0" w:space="0" w:color="auto"/>
          </w:divBdr>
        </w:div>
        <w:div w:id="1751149847">
          <w:marLeft w:val="1166"/>
          <w:marRight w:val="0"/>
          <w:marTop w:val="216"/>
          <w:marBottom w:val="0"/>
          <w:divBdr>
            <w:top w:val="none" w:sz="0" w:space="0" w:color="auto"/>
            <w:left w:val="none" w:sz="0" w:space="0" w:color="auto"/>
            <w:bottom w:val="none" w:sz="0" w:space="0" w:color="auto"/>
            <w:right w:val="none" w:sz="0" w:space="0" w:color="auto"/>
          </w:divBdr>
        </w:div>
        <w:div w:id="1241252824">
          <w:marLeft w:val="1166"/>
          <w:marRight w:val="0"/>
          <w:marTop w:val="216"/>
          <w:marBottom w:val="0"/>
          <w:divBdr>
            <w:top w:val="none" w:sz="0" w:space="0" w:color="auto"/>
            <w:left w:val="none" w:sz="0" w:space="0" w:color="auto"/>
            <w:bottom w:val="none" w:sz="0" w:space="0" w:color="auto"/>
            <w:right w:val="none" w:sz="0" w:space="0" w:color="auto"/>
          </w:divBdr>
        </w:div>
        <w:div w:id="459766375">
          <w:marLeft w:val="547"/>
          <w:marRight w:val="0"/>
          <w:marTop w:val="240"/>
          <w:marBottom w:val="0"/>
          <w:divBdr>
            <w:top w:val="none" w:sz="0" w:space="0" w:color="auto"/>
            <w:left w:val="none" w:sz="0" w:space="0" w:color="auto"/>
            <w:bottom w:val="none" w:sz="0" w:space="0" w:color="auto"/>
            <w:right w:val="none" w:sz="0" w:space="0" w:color="auto"/>
          </w:divBdr>
        </w:div>
        <w:div w:id="1398479900">
          <w:marLeft w:val="547"/>
          <w:marRight w:val="0"/>
          <w:marTop w:val="264"/>
          <w:marBottom w:val="0"/>
          <w:divBdr>
            <w:top w:val="none" w:sz="0" w:space="0" w:color="auto"/>
            <w:left w:val="none" w:sz="0" w:space="0" w:color="auto"/>
            <w:bottom w:val="none" w:sz="0" w:space="0" w:color="auto"/>
            <w:right w:val="none" w:sz="0" w:space="0" w:color="auto"/>
          </w:divBdr>
        </w:div>
        <w:div w:id="2016491182">
          <w:marLeft w:val="547"/>
          <w:marRight w:val="0"/>
          <w:marTop w:val="288"/>
          <w:marBottom w:val="0"/>
          <w:divBdr>
            <w:top w:val="none" w:sz="0" w:space="0" w:color="auto"/>
            <w:left w:val="none" w:sz="0" w:space="0" w:color="auto"/>
            <w:bottom w:val="none" w:sz="0" w:space="0" w:color="auto"/>
            <w:right w:val="none" w:sz="0" w:space="0" w:color="auto"/>
          </w:divBdr>
        </w:div>
        <w:div w:id="1079866450">
          <w:marLeft w:val="547"/>
          <w:marRight w:val="0"/>
          <w:marTop w:val="240"/>
          <w:marBottom w:val="0"/>
          <w:divBdr>
            <w:top w:val="none" w:sz="0" w:space="0" w:color="auto"/>
            <w:left w:val="none" w:sz="0" w:space="0" w:color="auto"/>
            <w:bottom w:val="none" w:sz="0" w:space="0" w:color="auto"/>
            <w:right w:val="none" w:sz="0" w:space="0" w:color="auto"/>
          </w:divBdr>
        </w:div>
        <w:div w:id="1364480986">
          <w:marLeft w:val="1166"/>
          <w:marRight w:val="0"/>
          <w:marTop w:val="192"/>
          <w:marBottom w:val="0"/>
          <w:divBdr>
            <w:top w:val="none" w:sz="0" w:space="0" w:color="auto"/>
            <w:left w:val="none" w:sz="0" w:space="0" w:color="auto"/>
            <w:bottom w:val="none" w:sz="0" w:space="0" w:color="auto"/>
            <w:right w:val="none" w:sz="0" w:space="0" w:color="auto"/>
          </w:divBdr>
        </w:div>
        <w:div w:id="1799378591">
          <w:marLeft w:val="1166"/>
          <w:marRight w:val="0"/>
          <w:marTop w:val="192"/>
          <w:marBottom w:val="0"/>
          <w:divBdr>
            <w:top w:val="none" w:sz="0" w:space="0" w:color="auto"/>
            <w:left w:val="none" w:sz="0" w:space="0" w:color="auto"/>
            <w:bottom w:val="none" w:sz="0" w:space="0" w:color="auto"/>
            <w:right w:val="none" w:sz="0" w:space="0" w:color="auto"/>
          </w:divBdr>
        </w:div>
        <w:div w:id="1513952782">
          <w:marLeft w:val="1166"/>
          <w:marRight w:val="0"/>
          <w:marTop w:val="192"/>
          <w:marBottom w:val="0"/>
          <w:divBdr>
            <w:top w:val="none" w:sz="0" w:space="0" w:color="auto"/>
            <w:left w:val="none" w:sz="0" w:space="0" w:color="auto"/>
            <w:bottom w:val="none" w:sz="0" w:space="0" w:color="auto"/>
            <w:right w:val="none" w:sz="0" w:space="0" w:color="auto"/>
          </w:divBdr>
        </w:div>
        <w:div w:id="1187252553">
          <w:marLeft w:val="1166"/>
          <w:marRight w:val="0"/>
          <w:marTop w:val="192"/>
          <w:marBottom w:val="0"/>
          <w:divBdr>
            <w:top w:val="none" w:sz="0" w:space="0" w:color="auto"/>
            <w:left w:val="none" w:sz="0" w:space="0" w:color="auto"/>
            <w:bottom w:val="none" w:sz="0" w:space="0" w:color="auto"/>
            <w:right w:val="none" w:sz="0" w:space="0" w:color="auto"/>
          </w:divBdr>
        </w:div>
        <w:div w:id="675419436">
          <w:marLeft w:val="1166"/>
          <w:marRight w:val="0"/>
          <w:marTop w:val="192"/>
          <w:marBottom w:val="0"/>
          <w:divBdr>
            <w:top w:val="none" w:sz="0" w:space="0" w:color="auto"/>
            <w:left w:val="none" w:sz="0" w:space="0" w:color="auto"/>
            <w:bottom w:val="none" w:sz="0" w:space="0" w:color="auto"/>
            <w:right w:val="none" w:sz="0" w:space="0" w:color="auto"/>
          </w:divBdr>
        </w:div>
        <w:div w:id="1702052614">
          <w:marLeft w:val="1166"/>
          <w:marRight w:val="0"/>
          <w:marTop w:val="192"/>
          <w:marBottom w:val="0"/>
          <w:divBdr>
            <w:top w:val="none" w:sz="0" w:space="0" w:color="auto"/>
            <w:left w:val="none" w:sz="0" w:space="0" w:color="auto"/>
            <w:bottom w:val="none" w:sz="0" w:space="0" w:color="auto"/>
            <w:right w:val="none" w:sz="0" w:space="0" w:color="auto"/>
          </w:divBdr>
        </w:div>
        <w:div w:id="802042887">
          <w:marLeft w:val="1166"/>
          <w:marRight w:val="0"/>
          <w:marTop w:val="192"/>
          <w:marBottom w:val="0"/>
          <w:divBdr>
            <w:top w:val="none" w:sz="0" w:space="0" w:color="auto"/>
            <w:left w:val="none" w:sz="0" w:space="0" w:color="auto"/>
            <w:bottom w:val="none" w:sz="0" w:space="0" w:color="auto"/>
            <w:right w:val="none" w:sz="0" w:space="0" w:color="auto"/>
          </w:divBdr>
        </w:div>
        <w:div w:id="1415978960">
          <w:marLeft w:val="1166"/>
          <w:marRight w:val="0"/>
          <w:marTop w:val="192"/>
          <w:marBottom w:val="0"/>
          <w:divBdr>
            <w:top w:val="none" w:sz="0" w:space="0" w:color="auto"/>
            <w:left w:val="none" w:sz="0" w:space="0" w:color="auto"/>
            <w:bottom w:val="none" w:sz="0" w:space="0" w:color="auto"/>
            <w:right w:val="none" w:sz="0" w:space="0" w:color="auto"/>
          </w:divBdr>
        </w:div>
        <w:div w:id="400178892">
          <w:marLeft w:val="1166"/>
          <w:marRight w:val="0"/>
          <w:marTop w:val="192"/>
          <w:marBottom w:val="0"/>
          <w:divBdr>
            <w:top w:val="none" w:sz="0" w:space="0" w:color="auto"/>
            <w:left w:val="none" w:sz="0" w:space="0" w:color="auto"/>
            <w:bottom w:val="none" w:sz="0" w:space="0" w:color="auto"/>
            <w:right w:val="none" w:sz="0" w:space="0" w:color="auto"/>
          </w:divBdr>
        </w:div>
        <w:div w:id="1902517434">
          <w:marLeft w:val="547"/>
          <w:marRight w:val="0"/>
          <w:marTop w:val="240"/>
          <w:marBottom w:val="0"/>
          <w:divBdr>
            <w:top w:val="none" w:sz="0" w:space="0" w:color="auto"/>
            <w:left w:val="none" w:sz="0" w:space="0" w:color="auto"/>
            <w:bottom w:val="none" w:sz="0" w:space="0" w:color="auto"/>
            <w:right w:val="none" w:sz="0" w:space="0" w:color="auto"/>
          </w:divBdr>
        </w:div>
        <w:div w:id="737901533">
          <w:marLeft w:val="547"/>
          <w:marRight w:val="0"/>
          <w:marTop w:val="288"/>
          <w:marBottom w:val="0"/>
          <w:divBdr>
            <w:top w:val="none" w:sz="0" w:space="0" w:color="auto"/>
            <w:left w:val="none" w:sz="0" w:space="0" w:color="auto"/>
            <w:bottom w:val="none" w:sz="0" w:space="0" w:color="auto"/>
            <w:right w:val="none" w:sz="0" w:space="0" w:color="auto"/>
          </w:divBdr>
        </w:div>
        <w:div w:id="620694392">
          <w:marLeft w:val="547"/>
          <w:marRight w:val="0"/>
          <w:marTop w:val="240"/>
          <w:marBottom w:val="0"/>
          <w:divBdr>
            <w:top w:val="none" w:sz="0" w:space="0" w:color="auto"/>
            <w:left w:val="none" w:sz="0" w:space="0" w:color="auto"/>
            <w:bottom w:val="none" w:sz="0" w:space="0" w:color="auto"/>
            <w:right w:val="none" w:sz="0" w:space="0" w:color="auto"/>
          </w:divBdr>
        </w:div>
        <w:div w:id="701200822">
          <w:marLeft w:val="547"/>
          <w:marRight w:val="0"/>
          <w:marTop w:val="240"/>
          <w:marBottom w:val="0"/>
          <w:divBdr>
            <w:top w:val="none" w:sz="0" w:space="0" w:color="auto"/>
            <w:left w:val="none" w:sz="0" w:space="0" w:color="auto"/>
            <w:bottom w:val="none" w:sz="0" w:space="0" w:color="auto"/>
            <w:right w:val="none" w:sz="0" w:space="0" w:color="auto"/>
          </w:divBdr>
        </w:div>
        <w:div w:id="517432059">
          <w:marLeft w:val="1166"/>
          <w:marRight w:val="0"/>
          <w:marTop w:val="192"/>
          <w:marBottom w:val="0"/>
          <w:divBdr>
            <w:top w:val="none" w:sz="0" w:space="0" w:color="auto"/>
            <w:left w:val="none" w:sz="0" w:space="0" w:color="auto"/>
            <w:bottom w:val="none" w:sz="0" w:space="0" w:color="auto"/>
            <w:right w:val="none" w:sz="0" w:space="0" w:color="auto"/>
          </w:divBdr>
        </w:div>
        <w:div w:id="926426329">
          <w:marLeft w:val="1166"/>
          <w:marRight w:val="0"/>
          <w:marTop w:val="192"/>
          <w:marBottom w:val="0"/>
          <w:divBdr>
            <w:top w:val="none" w:sz="0" w:space="0" w:color="auto"/>
            <w:left w:val="none" w:sz="0" w:space="0" w:color="auto"/>
            <w:bottom w:val="none" w:sz="0" w:space="0" w:color="auto"/>
            <w:right w:val="none" w:sz="0" w:space="0" w:color="auto"/>
          </w:divBdr>
        </w:div>
        <w:div w:id="722102770">
          <w:marLeft w:val="1166"/>
          <w:marRight w:val="0"/>
          <w:marTop w:val="192"/>
          <w:marBottom w:val="0"/>
          <w:divBdr>
            <w:top w:val="none" w:sz="0" w:space="0" w:color="auto"/>
            <w:left w:val="none" w:sz="0" w:space="0" w:color="auto"/>
            <w:bottom w:val="none" w:sz="0" w:space="0" w:color="auto"/>
            <w:right w:val="none" w:sz="0" w:space="0" w:color="auto"/>
          </w:divBdr>
        </w:div>
        <w:div w:id="1296065427">
          <w:marLeft w:val="1166"/>
          <w:marRight w:val="0"/>
          <w:marTop w:val="192"/>
          <w:marBottom w:val="0"/>
          <w:divBdr>
            <w:top w:val="none" w:sz="0" w:space="0" w:color="auto"/>
            <w:left w:val="none" w:sz="0" w:space="0" w:color="auto"/>
            <w:bottom w:val="none" w:sz="0" w:space="0" w:color="auto"/>
            <w:right w:val="none" w:sz="0" w:space="0" w:color="auto"/>
          </w:divBdr>
        </w:div>
        <w:div w:id="289559801">
          <w:marLeft w:val="547"/>
          <w:marRight w:val="0"/>
          <w:marTop w:val="240"/>
          <w:marBottom w:val="0"/>
          <w:divBdr>
            <w:top w:val="none" w:sz="0" w:space="0" w:color="auto"/>
            <w:left w:val="none" w:sz="0" w:space="0" w:color="auto"/>
            <w:bottom w:val="none" w:sz="0" w:space="0" w:color="auto"/>
            <w:right w:val="none" w:sz="0" w:space="0" w:color="auto"/>
          </w:divBdr>
        </w:div>
        <w:div w:id="1317799883">
          <w:marLeft w:val="547"/>
          <w:marRight w:val="0"/>
          <w:marTop w:val="336"/>
          <w:marBottom w:val="0"/>
          <w:divBdr>
            <w:top w:val="none" w:sz="0" w:space="0" w:color="auto"/>
            <w:left w:val="none" w:sz="0" w:space="0" w:color="auto"/>
            <w:bottom w:val="none" w:sz="0" w:space="0" w:color="auto"/>
            <w:right w:val="none" w:sz="0" w:space="0" w:color="auto"/>
          </w:divBdr>
        </w:div>
        <w:div w:id="1465196167">
          <w:marLeft w:val="547"/>
          <w:marRight w:val="0"/>
          <w:marTop w:val="336"/>
          <w:marBottom w:val="0"/>
          <w:divBdr>
            <w:top w:val="none" w:sz="0" w:space="0" w:color="auto"/>
            <w:left w:val="none" w:sz="0" w:space="0" w:color="auto"/>
            <w:bottom w:val="none" w:sz="0" w:space="0" w:color="auto"/>
            <w:right w:val="none" w:sz="0" w:space="0" w:color="auto"/>
          </w:divBdr>
        </w:div>
        <w:div w:id="1698851391">
          <w:marLeft w:val="547"/>
          <w:marRight w:val="0"/>
          <w:marTop w:val="288"/>
          <w:marBottom w:val="0"/>
          <w:divBdr>
            <w:top w:val="none" w:sz="0" w:space="0" w:color="auto"/>
            <w:left w:val="none" w:sz="0" w:space="0" w:color="auto"/>
            <w:bottom w:val="none" w:sz="0" w:space="0" w:color="auto"/>
            <w:right w:val="none" w:sz="0" w:space="0" w:color="auto"/>
          </w:divBdr>
        </w:div>
        <w:div w:id="660348082">
          <w:marLeft w:val="547"/>
          <w:marRight w:val="0"/>
          <w:marTop w:val="240"/>
          <w:marBottom w:val="0"/>
          <w:divBdr>
            <w:top w:val="none" w:sz="0" w:space="0" w:color="auto"/>
            <w:left w:val="none" w:sz="0" w:space="0" w:color="auto"/>
            <w:bottom w:val="none" w:sz="0" w:space="0" w:color="auto"/>
            <w:right w:val="none" w:sz="0" w:space="0" w:color="auto"/>
          </w:divBdr>
        </w:div>
        <w:div w:id="1921984059">
          <w:marLeft w:val="547"/>
          <w:marRight w:val="0"/>
          <w:marTop w:val="240"/>
          <w:marBottom w:val="0"/>
          <w:divBdr>
            <w:top w:val="none" w:sz="0" w:space="0" w:color="auto"/>
            <w:left w:val="none" w:sz="0" w:space="0" w:color="auto"/>
            <w:bottom w:val="none" w:sz="0" w:space="0" w:color="auto"/>
            <w:right w:val="none" w:sz="0" w:space="0" w:color="auto"/>
          </w:divBdr>
        </w:div>
        <w:div w:id="1723215832">
          <w:marLeft w:val="547"/>
          <w:marRight w:val="0"/>
          <w:marTop w:val="240"/>
          <w:marBottom w:val="0"/>
          <w:divBdr>
            <w:top w:val="none" w:sz="0" w:space="0" w:color="auto"/>
            <w:left w:val="none" w:sz="0" w:space="0" w:color="auto"/>
            <w:bottom w:val="none" w:sz="0" w:space="0" w:color="auto"/>
            <w:right w:val="none" w:sz="0" w:space="0" w:color="auto"/>
          </w:divBdr>
        </w:div>
        <w:div w:id="1357466437">
          <w:marLeft w:val="547"/>
          <w:marRight w:val="0"/>
          <w:marTop w:val="240"/>
          <w:marBottom w:val="0"/>
          <w:divBdr>
            <w:top w:val="none" w:sz="0" w:space="0" w:color="auto"/>
            <w:left w:val="none" w:sz="0" w:space="0" w:color="auto"/>
            <w:bottom w:val="none" w:sz="0" w:space="0" w:color="auto"/>
            <w:right w:val="none" w:sz="0" w:space="0" w:color="auto"/>
          </w:divBdr>
        </w:div>
        <w:div w:id="1987321703">
          <w:marLeft w:val="547"/>
          <w:marRight w:val="0"/>
          <w:marTop w:val="240"/>
          <w:marBottom w:val="0"/>
          <w:divBdr>
            <w:top w:val="none" w:sz="0" w:space="0" w:color="auto"/>
            <w:left w:val="none" w:sz="0" w:space="0" w:color="auto"/>
            <w:bottom w:val="none" w:sz="0" w:space="0" w:color="auto"/>
            <w:right w:val="none" w:sz="0" w:space="0" w:color="auto"/>
          </w:divBdr>
        </w:div>
        <w:div w:id="1395082482">
          <w:marLeft w:val="547"/>
          <w:marRight w:val="0"/>
          <w:marTop w:val="288"/>
          <w:marBottom w:val="0"/>
          <w:divBdr>
            <w:top w:val="none" w:sz="0" w:space="0" w:color="auto"/>
            <w:left w:val="none" w:sz="0" w:space="0" w:color="auto"/>
            <w:bottom w:val="none" w:sz="0" w:space="0" w:color="auto"/>
            <w:right w:val="none" w:sz="0" w:space="0" w:color="auto"/>
          </w:divBdr>
        </w:div>
        <w:div w:id="434911990">
          <w:marLeft w:val="1166"/>
          <w:marRight w:val="0"/>
          <w:marTop w:val="240"/>
          <w:marBottom w:val="0"/>
          <w:divBdr>
            <w:top w:val="none" w:sz="0" w:space="0" w:color="auto"/>
            <w:left w:val="none" w:sz="0" w:space="0" w:color="auto"/>
            <w:bottom w:val="none" w:sz="0" w:space="0" w:color="auto"/>
            <w:right w:val="none" w:sz="0" w:space="0" w:color="auto"/>
          </w:divBdr>
        </w:div>
        <w:div w:id="1792894619">
          <w:marLeft w:val="1166"/>
          <w:marRight w:val="0"/>
          <w:marTop w:val="240"/>
          <w:marBottom w:val="0"/>
          <w:divBdr>
            <w:top w:val="none" w:sz="0" w:space="0" w:color="auto"/>
            <w:left w:val="none" w:sz="0" w:space="0" w:color="auto"/>
            <w:bottom w:val="none" w:sz="0" w:space="0" w:color="auto"/>
            <w:right w:val="none" w:sz="0" w:space="0" w:color="auto"/>
          </w:divBdr>
        </w:div>
        <w:div w:id="1533222255">
          <w:marLeft w:val="1166"/>
          <w:marRight w:val="0"/>
          <w:marTop w:val="240"/>
          <w:marBottom w:val="0"/>
          <w:divBdr>
            <w:top w:val="none" w:sz="0" w:space="0" w:color="auto"/>
            <w:left w:val="none" w:sz="0" w:space="0" w:color="auto"/>
            <w:bottom w:val="none" w:sz="0" w:space="0" w:color="auto"/>
            <w:right w:val="none" w:sz="0" w:space="0" w:color="auto"/>
          </w:divBdr>
        </w:div>
        <w:div w:id="1603679624">
          <w:marLeft w:val="1166"/>
          <w:marRight w:val="0"/>
          <w:marTop w:val="240"/>
          <w:marBottom w:val="0"/>
          <w:divBdr>
            <w:top w:val="none" w:sz="0" w:space="0" w:color="auto"/>
            <w:left w:val="none" w:sz="0" w:space="0" w:color="auto"/>
            <w:bottom w:val="none" w:sz="0" w:space="0" w:color="auto"/>
            <w:right w:val="none" w:sz="0" w:space="0" w:color="auto"/>
          </w:divBdr>
        </w:div>
        <w:div w:id="1306549739">
          <w:marLeft w:val="547"/>
          <w:marRight w:val="0"/>
          <w:marTop w:val="288"/>
          <w:marBottom w:val="0"/>
          <w:divBdr>
            <w:top w:val="none" w:sz="0" w:space="0" w:color="auto"/>
            <w:left w:val="none" w:sz="0" w:space="0" w:color="auto"/>
            <w:bottom w:val="none" w:sz="0" w:space="0" w:color="auto"/>
            <w:right w:val="none" w:sz="0" w:space="0" w:color="auto"/>
          </w:divBdr>
        </w:div>
        <w:div w:id="1995405036">
          <w:marLeft w:val="1166"/>
          <w:marRight w:val="0"/>
          <w:marTop w:val="240"/>
          <w:marBottom w:val="0"/>
          <w:divBdr>
            <w:top w:val="none" w:sz="0" w:space="0" w:color="auto"/>
            <w:left w:val="none" w:sz="0" w:space="0" w:color="auto"/>
            <w:bottom w:val="none" w:sz="0" w:space="0" w:color="auto"/>
            <w:right w:val="none" w:sz="0" w:space="0" w:color="auto"/>
          </w:divBdr>
        </w:div>
        <w:div w:id="1291667186">
          <w:marLeft w:val="1166"/>
          <w:marRight w:val="0"/>
          <w:marTop w:val="240"/>
          <w:marBottom w:val="0"/>
          <w:divBdr>
            <w:top w:val="none" w:sz="0" w:space="0" w:color="auto"/>
            <w:left w:val="none" w:sz="0" w:space="0" w:color="auto"/>
            <w:bottom w:val="none" w:sz="0" w:space="0" w:color="auto"/>
            <w:right w:val="none" w:sz="0" w:space="0" w:color="auto"/>
          </w:divBdr>
        </w:div>
        <w:div w:id="39794391">
          <w:marLeft w:val="547"/>
          <w:marRight w:val="0"/>
          <w:marTop w:val="288"/>
          <w:marBottom w:val="0"/>
          <w:divBdr>
            <w:top w:val="none" w:sz="0" w:space="0" w:color="auto"/>
            <w:left w:val="none" w:sz="0" w:space="0" w:color="auto"/>
            <w:bottom w:val="none" w:sz="0" w:space="0" w:color="auto"/>
            <w:right w:val="none" w:sz="0" w:space="0" w:color="auto"/>
          </w:divBdr>
        </w:div>
        <w:div w:id="994841873">
          <w:marLeft w:val="547"/>
          <w:marRight w:val="0"/>
          <w:marTop w:val="240"/>
          <w:marBottom w:val="0"/>
          <w:divBdr>
            <w:top w:val="none" w:sz="0" w:space="0" w:color="auto"/>
            <w:left w:val="none" w:sz="0" w:space="0" w:color="auto"/>
            <w:bottom w:val="none" w:sz="0" w:space="0" w:color="auto"/>
            <w:right w:val="none" w:sz="0" w:space="0" w:color="auto"/>
          </w:divBdr>
        </w:div>
        <w:div w:id="419254833">
          <w:marLeft w:val="547"/>
          <w:marRight w:val="0"/>
          <w:marTop w:val="240"/>
          <w:marBottom w:val="0"/>
          <w:divBdr>
            <w:top w:val="none" w:sz="0" w:space="0" w:color="auto"/>
            <w:left w:val="none" w:sz="0" w:space="0" w:color="auto"/>
            <w:bottom w:val="none" w:sz="0" w:space="0" w:color="auto"/>
            <w:right w:val="none" w:sz="0" w:space="0" w:color="auto"/>
          </w:divBdr>
        </w:div>
        <w:div w:id="192695894">
          <w:marLeft w:val="547"/>
          <w:marRight w:val="0"/>
          <w:marTop w:val="240"/>
          <w:marBottom w:val="0"/>
          <w:divBdr>
            <w:top w:val="none" w:sz="0" w:space="0" w:color="auto"/>
            <w:left w:val="none" w:sz="0" w:space="0" w:color="auto"/>
            <w:bottom w:val="none" w:sz="0" w:space="0" w:color="auto"/>
            <w:right w:val="none" w:sz="0" w:space="0" w:color="auto"/>
          </w:divBdr>
        </w:div>
        <w:div w:id="1571042865">
          <w:marLeft w:val="547"/>
          <w:marRight w:val="0"/>
          <w:marTop w:val="240"/>
          <w:marBottom w:val="0"/>
          <w:divBdr>
            <w:top w:val="none" w:sz="0" w:space="0" w:color="auto"/>
            <w:left w:val="none" w:sz="0" w:space="0" w:color="auto"/>
            <w:bottom w:val="none" w:sz="0" w:space="0" w:color="auto"/>
            <w:right w:val="none" w:sz="0" w:space="0" w:color="auto"/>
          </w:divBdr>
        </w:div>
        <w:div w:id="1809590585">
          <w:marLeft w:val="547"/>
          <w:marRight w:val="0"/>
          <w:marTop w:val="288"/>
          <w:marBottom w:val="0"/>
          <w:divBdr>
            <w:top w:val="none" w:sz="0" w:space="0" w:color="auto"/>
            <w:left w:val="none" w:sz="0" w:space="0" w:color="auto"/>
            <w:bottom w:val="none" w:sz="0" w:space="0" w:color="auto"/>
            <w:right w:val="none" w:sz="0" w:space="0" w:color="auto"/>
          </w:divBdr>
        </w:div>
        <w:div w:id="381291990">
          <w:marLeft w:val="547"/>
          <w:marRight w:val="0"/>
          <w:marTop w:val="240"/>
          <w:marBottom w:val="0"/>
          <w:divBdr>
            <w:top w:val="none" w:sz="0" w:space="0" w:color="auto"/>
            <w:left w:val="none" w:sz="0" w:space="0" w:color="auto"/>
            <w:bottom w:val="none" w:sz="0" w:space="0" w:color="auto"/>
            <w:right w:val="none" w:sz="0" w:space="0" w:color="auto"/>
          </w:divBdr>
        </w:div>
        <w:div w:id="668950303">
          <w:marLeft w:val="547"/>
          <w:marRight w:val="0"/>
          <w:marTop w:val="240"/>
          <w:marBottom w:val="0"/>
          <w:divBdr>
            <w:top w:val="none" w:sz="0" w:space="0" w:color="auto"/>
            <w:left w:val="none" w:sz="0" w:space="0" w:color="auto"/>
            <w:bottom w:val="none" w:sz="0" w:space="0" w:color="auto"/>
            <w:right w:val="none" w:sz="0" w:space="0" w:color="auto"/>
          </w:divBdr>
        </w:div>
        <w:div w:id="1731032083">
          <w:marLeft w:val="547"/>
          <w:marRight w:val="0"/>
          <w:marTop w:val="240"/>
          <w:marBottom w:val="0"/>
          <w:divBdr>
            <w:top w:val="none" w:sz="0" w:space="0" w:color="auto"/>
            <w:left w:val="none" w:sz="0" w:space="0" w:color="auto"/>
            <w:bottom w:val="none" w:sz="0" w:space="0" w:color="auto"/>
            <w:right w:val="none" w:sz="0" w:space="0" w:color="auto"/>
          </w:divBdr>
        </w:div>
        <w:div w:id="1334724019">
          <w:marLeft w:val="547"/>
          <w:marRight w:val="0"/>
          <w:marTop w:val="240"/>
          <w:marBottom w:val="0"/>
          <w:divBdr>
            <w:top w:val="none" w:sz="0" w:space="0" w:color="auto"/>
            <w:left w:val="none" w:sz="0" w:space="0" w:color="auto"/>
            <w:bottom w:val="none" w:sz="0" w:space="0" w:color="auto"/>
            <w:right w:val="none" w:sz="0" w:space="0" w:color="auto"/>
          </w:divBdr>
        </w:div>
        <w:div w:id="87770694">
          <w:marLeft w:val="547"/>
          <w:marRight w:val="0"/>
          <w:marTop w:val="240"/>
          <w:marBottom w:val="0"/>
          <w:divBdr>
            <w:top w:val="none" w:sz="0" w:space="0" w:color="auto"/>
            <w:left w:val="none" w:sz="0" w:space="0" w:color="auto"/>
            <w:bottom w:val="none" w:sz="0" w:space="0" w:color="auto"/>
            <w:right w:val="none" w:sz="0" w:space="0" w:color="auto"/>
          </w:divBdr>
        </w:div>
        <w:div w:id="474953180">
          <w:marLeft w:val="547"/>
          <w:marRight w:val="0"/>
          <w:marTop w:val="240"/>
          <w:marBottom w:val="0"/>
          <w:divBdr>
            <w:top w:val="none" w:sz="0" w:space="0" w:color="auto"/>
            <w:left w:val="none" w:sz="0" w:space="0" w:color="auto"/>
            <w:bottom w:val="none" w:sz="0" w:space="0" w:color="auto"/>
            <w:right w:val="none" w:sz="0" w:space="0" w:color="auto"/>
          </w:divBdr>
        </w:div>
        <w:div w:id="1689022748">
          <w:marLeft w:val="547"/>
          <w:marRight w:val="0"/>
          <w:marTop w:val="240"/>
          <w:marBottom w:val="0"/>
          <w:divBdr>
            <w:top w:val="none" w:sz="0" w:space="0" w:color="auto"/>
            <w:left w:val="none" w:sz="0" w:space="0" w:color="auto"/>
            <w:bottom w:val="none" w:sz="0" w:space="0" w:color="auto"/>
            <w:right w:val="none" w:sz="0" w:space="0" w:color="auto"/>
          </w:divBdr>
        </w:div>
        <w:div w:id="1111783674">
          <w:marLeft w:val="547"/>
          <w:marRight w:val="0"/>
          <w:marTop w:val="240"/>
          <w:marBottom w:val="0"/>
          <w:divBdr>
            <w:top w:val="none" w:sz="0" w:space="0" w:color="auto"/>
            <w:left w:val="none" w:sz="0" w:space="0" w:color="auto"/>
            <w:bottom w:val="none" w:sz="0" w:space="0" w:color="auto"/>
            <w:right w:val="none" w:sz="0" w:space="0" w:color="auto"/>
          </w:divBdr>
        </w:div>
        <w:div w:id="663822629">
          <w:marLeft w:val="547"/>
          <w:marRight w:val="0"/>
          <w:marTop w:val="288"/>
          <w:marBottom w:val="0"/>
          <w:divBdr>
            <w:top w:val="none" w:sz="0" w:space="0" w:color="auto"/>
            <w:left w:val="none" w:sz="0" w:space="0" w:color="auto"/>
            <w:bottom w:val="none" w:sz="0" w:space="0" w:color="auto"/>
            <w:right w:val="none" w:sz="0" w:space="0" w:color="auto"/>
          </w:divBdr>
        </w:div>
        <w:div w:id="1192917627">
          <w:marLeft w:val="547"/>
          <w:marRight w:val="0"/>
          <w:marTop w:val="240"/>
          <w:marBottom w:val="0"/>
          <w:divBdr>
            <w:top w:val="none" w:sz="0" w:space="0" w:color="auto"/>
            <w:left w:val="none" w:sz="0" w:space="0" w:color="auto"/>
            <w:bottom w:val="none" w:sz="0" w:space="0" w:color="auto"/>
            <w:right w:val="none" w:sz="0" w:space="0" w:color="auto"/>
          </w:divBdr>
        </w:div>
        <w:div w:id="851262613">
          <w:marLeft w:val="547"/>
          <w:marRight w:val="0"/>
          <w:marTop w:val="240"/>
          <w:marBottom w:val="0"/>
          <w:divBdr>
            <w:top w:val="none" w:sz="0" w:space="0" w:color="auto"/>
            <w:left w:val="none" w:sz="0" w:space="0" w:color="auto"/>
            <w:bottom w:val="none" w:sz="0" w:space="0" w:color="auto"/>
            <w:right w:val="none" w:sz="0" w:space="0" w:color="auto"/>
          </w:divBdr>
        </w:div>
        <w:div w:id="1651909805">
          <w:marLeft w:val="547"/>
          <w:marRight w:val="0"/>
          <w:marTop w:val="240"/>
          <w:marBottom w:val="0"/>
          <w:divBdr>
            <w:top w:val="none" w:sz="0" w:space="0" w:color="auto"/>
            <w:left w:val="none" w:sz="0" w:space="0" w:color="auto"/>
            <w:bottom w:val="none" w:sz="0" w:space="0" w:color="auto"/>
            <w:right w:val="none" w:sz="0" w:space="0" w:color="auto"/>
          </w:divBdr>
        </w:div>
        <w:div w:id="1713115434">
          <w:marLeft w:val="547"/>
          <w:marRight w:val="0"/>
          <w:marTop w:val="240"/>
          <w:marBottom w:val="0"/>
          <w:divBdr>
            <w:top w:val="none" w:sz="0" w:space="0" w:color="auto"/>
            <w:left w:val="none" w:sz="0" w:space="0" w:color="auto"/>
            <w:bottom w:val="none" w:sz="0" w:space="0" w:color="auto"/>
            <w:right w:val="none" w:sz="0" w:space="0" w:color="auto"/>
          </w:divBdr>
        </w:div>
        <w:div w:id="1938831771">
          <w:marLeft w:val="547"/>
          <w:marRight w:val="0"/>
          <w:marTop w:val="240"/>
          <w:marBottom w:val="0"/>
          <w:divBdr>
            <w:top w:val="none" w:sz="0" w:space="0" w:color="auto"/>
            <w:left w:val="none" w:sz="0" w:space="0" w:color="auto"/>
            <w:bottom w:val="none" w:sz="0" w:space="0" w:color="auto"/>
            <w:right w:val="none" w:sz="0" w:space="0" w:color="auto"/>
          </w:divBdr>
        </w:div>
        <w:div w:id="2143955805">
          <w:marLeft w:val="547"/>
          <w:marRight w:val="0"/>
          <w:marTop w:val="288"/>
          <w:marBottom w:val="0"/>
          <w:divBdr>
            <w:top w:val="none" w:sz="0" w:space="0" w:color="auto"/>
            <w:left w:val="none" w:sz="0" w:space="0" w:color="auto"/>
            <w:bottom w:val="none" w:sz="0" w:space="0" w:color="auto"/>
            <w:right w:val="none" w:sz="0" w:space="0" w:color="auto"/>
          </w:divBdr>
        </w:div>
        <w:div w:id="1596402678">
          <w:marLeft w:val="547"/>
          <w:marRight w:val="0"/>
          <w:marTop w:val="240"/>
          <w:marBottom w:val="0"/>
          <w:divBdr>
            <w:top w:val="none" w:sz="0" w:space="0" w:color="auto"/>
            <w:left w:val="none" w:sz="0" w:space="0" w:color="auto"/>
            <w:bottom w:val="none" w:sz="0" w:space="0" w:color="auto"/>
            <w:right w:val="none" w:sz="0" w:space="0" w:color="auto"/>
          </w:divBdr>
        </w:div>
        <w:div w:id="1484738019">
          <w:marLeft w:val="547"/>
          <w:marRight w:val="0"/>
          <w:marTop w:val="240"/>
          <w:marBottom w:val="0"/>
          <w:divBdr>
            <w:top w:val="none" w:sz="0" w:space="0" w:color="auto"/>
            <w:left w:val="none" w:sz="0" w:space="0" w:color="auto"/>
            <w:bottom w:val="none" w:sz="0" w:space="0" w:color="auto"/>
            <w:right w:val="none" w:sz="0" w:space="0" w:color="auto"/>
          </w:divBdr>
        </w:div>
        <w:div w:id="938638004">
          <w:marLeft w:val="547"/>
          <w:marRight w:val="0"/>
          <w:marTop w:val="240"/>
          <w:marBottom w:val="0"/>
          <w:divBdr>
            <w:top w:val="none" w:sz="0" w:space="0" w:color="auto"/>
            <w:left w:val="none" w:sz="0" w:space="0" w:color="auto"/>
            <w:bottom w:val="none" w:sz="0" w:space="0" w:color="auto"/>
            <w:right w:val="none" w:sz="0" w:space="0" w:color="auto"/>
          </w:divBdr>
        </w:div>
        <w:div w:id="1758205951">
          <w:marLeft w:val="547"/>
          <w:marRight w:val="0"/>
          <w:marTop w:val="240"/>
          <w:marBottom w:val="0"/>
          <w:divBdr>
            <w:top w:val="none" w:sz="0" w:space="0" w:color="auto"/>
            <w:left w:val="none" w:sz="0" w:space="0" w:color="auto"/>
            <w:bottom w:val="none" w:sz="0" w:space="0" w:color="auto"/>
            <w:right w:val="none" w:sz="0" w:space="0" w:color="auto"/>
          </w:divBdr>
        </w:div>
        <w:div w:id="1556432718">
          <w:marLeft w:val="547"/>
          <w:marRight w:val="0"/>
          <w:marTop w:val="240"/>
          <w:marBottom w:val="0"/>
          <w:divBdr>
            <w:top w:val="none" w:sz="0" w:space="0" w:color="auto"/>
            <w:left w:val="none" w:sz="0" w:space="0" w:color="auto"/>
            <w:bottom w:val="none" w:sz="0" w:space="0" w:color="auto"/>
            <w:right w:val="none" w:sz="0" w:space="0" w:color="auto"/>
          </w:divBdr>
        </w:div>
        <w:div w:id="582446703">
          <w:marLeft w:val="547"/>
          <w:marRight w:val="0"/>
          <w:marTop w:val="240"/>
          <w:marBottom w:val="0"/>
          <w:divBdr>
            <w:top w:val="none" w:sz="0" w:space="0" w:color="auto"/>
            <w:left w:val="none" w:sz="0" w:space="0" w:color="auto"/>
            <w:bottom w:val="none" w:sz="0" w:space="0" w:color="auto"/>
            <w:right w:val="none" w:sz="0" w:space="0" w:color="auto"/>
          </w:divBdr>
        </w:div>
        <w:div w:id="875850058">
          <w:marLeft w:val="547"/>
          <w:marRight w:val="0"/>
          <w:marTop w:val="240"/>
          <w:marBottom w:val="0"/>
          <w:divBdr>
            <w:top w:val="none" w:sz="0" w:space="0" w:color="auto"/>
            <w:left w:val="none" w:sz="0" w:space="0" w:color="auto"/>
            <w:bottom w:val="none" w:sz="0" w:space="0" w:color="auto"/>
            <w:right w:val="none" w:sz="0" w:space="0" w:color="auto"/>
          </w:divBdr>
        </w:div>
        <w:div w:id="1966308226">
          <w:marLeft w:val="547"/>
          <w:marRight w:val="0"/>
          <w:marTop w:val="240"/>
          <w:marBottom w:val="0"/>
          <w:divBdr>
            <w:top w:val="none" w:sz="0" w:space="0" w:color="auto"/>
            <w:left w:val="none" w:sz="0" w:space="0" w:color="auto"/>
            <w:bottom w:val="none" w:sz="0" w:space="0" w:color="auto"/>
            <w:right w:val="none" w:sz="0" w:space="0" w:color="auto"/>
          </w:divBdr>
        </w:div>
        <w:div w:id="769201323">
          <w:marLeft w:val="547"/>
          <w:marRight w:val="0"/>
          <w:marTop w:val="240"/>
          <w:marBottom w:val="0"/>
          <w:divBdr>
            <w:top w:val="none" w:sz="0" w:space="0" w:color="auto"/>
            <w:left w:val="none" w:sz="0" w:space="0" w:color="auto"/>
            <w:bottom w:val="none" w:sz="0" w:space="0" w:color="auto"/>
            <w:right w:val="none" w:sz="0" w:space="0" w:color="auto"/>
          </w:divBdr>
        </w:div>
        <w:div w:id="1447775392">
          <w:marLeft w:val="547"/>
          <w:marRight w:val="0"/>
          <w:marTop w:val="240"/>
          <w:marBottom w:val="0"/>
          <w:divBdr>
            <w:top w:val="none" w:sz="0" w:space="0" w:color="auto"/>
            <w:left w:val="none" w:sz="0" w:space="0" w:color="auto"/>
            <w:bottom w:val="none" w:sz="0" w:space="0" w:color="auto"/>
            <w:right w:val="none" w:sz="0" w:space="0" w:color="auto"/>
          </w:divBdr>
        </w:div>
        <w:div w:id="97412797">
          <w:marLeft w:val="547"/>
          <w:marRight w:val="0"/>
          <w:marTop w:val="240"/>
          <w:marBottom w:val="0"/>
          <w:divBdr>
            <w:top w:val="none" w:sz="0" w:space="0" w:color="auto"/>
            <w:left w:val="none" w:sz="0" w:space="0" w:color="auto"/>
            <w:bottom w:val="none" w:sz="0" w:space="0" w:color="auto"/>
            <w:right w:val="none" w:sz="0" w:space="0" w:color="auto"/>
          </w:divBdr>
        </w:div>
        <w:div w:id="1648894494">
          <w:marLeft w:val="547"/>
          <w:marRight w:val="0"/>
          <w:marTop w:val="240"/>
          <w:marBottom w:val="0"/>
          <w:divBdr>
            <w:top w:val="none" w:sz="0" w:space="0" w:color="auto"/>
            <w:left w:val="none" w:sz="0" w:space="0" w:color="auto"/>
            <w:bottom w:val="none" w:sz="0" w:space="0" w:color="auto"/>
            <w:right w:val="none" w:sz="0" w:space="0" w:color="auto"/>
          </w:divBdr>
        </w:div>
        <w:div w:id="1781491702">
          <w:marLeft w:val="547"/>
          <w:marRight w:val="0"/>
          <w:marTop w:val="240"/>
          <w:marBottom w:val="0"/>
          <w:divBdr>
            <w:top w:val="none" w:sz="0" w:space="0" w:color="auto"/>
            <w:left w:val="none" w:sz="0" w:space="0" w:color="auto"/>
            <w:bottom w:val="none" w:sz="0" w:space="0" w:color="auto"/>
            <w:right w:val="none" w:sz="0" w:space="0" w:color="auto"/>
          </w:divBdr>
        </w:div>
        <w:div w:id="959652882">
          <w:marLeft w:val="547"/>
          <w:marRight w:val="0"/>
          <w:marTop w:val="240"/>
          <w:marBottom w:val="0"/>
          <w:divBdr>
            <w:top w:val="none" w:sz="0" w:space="0" w:color="auto"/>
            <w:left w:val="none" w:sz="0" w:space="0" w:color="auto"/>
            <w:bottom w:val="none" w:sz="0" w:space="0" w:color="auto"/>
            <w:right w:val="none" w:sz="0" w:space="0" w:color="auto"/>
          </w:divBdr>
        </w:div>
        <w:div w:id="1802452897">
          <w:marLeft w:val="547"/>
          <w:marRight w:val="0"/>
          <w:marTop w:val="240"/>
          <w:marBottom w:val="0"/>
          <w:divBdr>
            <w:top w:val="none" w:sz="0" w:space="0" w:color="auto"/>
            <w:left w:val="none" w:sz="0" w:space="0" w:color="auto"/>
            <w:bottom w:val="none" w:sz="0" w:space="0" w:color="auto"/>
            <w:right w:val="none" w:sz="0" w:space="0" w:color="auto"/>
          </w:divBdr>
        </w:div>
        <w:div w:id="875896605">
          <w:marLeft w:val="547"/>
          <w:marRight w:val="0"/>
          <w:marTop w:val="240"/>
          <w:marBottom w:val="0"/>
          <w:divBdr>
            <w:top w:val="none" w:sz="0" w:space="0" w:color="auto"/>
            <w:left w:val="none" w:sz="0" w:space="0" w:color="auto"/>
            <w:bottom w:val="none" w:sz="0" w:space="0" w:color="auto"/>
            <w:right w:val="none" w:sz="0" w:space="0" w:color="auto"/>
          </w:divBdr>
        </w:div>
        <w:div w:id="479468902">
          <w:marLeft w:val="547"/>
          <w:marRight w:val="0"/>
          <w:marTop w:val="240"/>
          <w:marBottom w:val="0"/>
          <w:divBdr>
            <w:top w:val="none" w:sz="0" w:space="0" w:color="auto"/>
            <w:left w:val="none" w:sz="0" w:space="0" w:color="auto"/>
            <w:bottom w:val="none" w:sz="0" w:space="0" w:color="auto"/>
            <w:right w:val="none" w:sz="0" w:space="0" w:color="auto"/>
          </w:divBdr>
        </w:div>
        <w:div w:id="1186406059">
          <w:marLeft w:val="547"/>
          <w:marRight w:val="0"/>
          <w:marTop w:val="240"/>
          <w:marBottom w:val="0"/>
          <w:divBdr>
            <w:top w:val="none" w:sz="0" w:space="0" w:color="auto"/>
            <w:left w:val="none" w:sz="0" w:space="0" w:color="auto"/>
            <w:bottom w:val="none" w:sz="0" w:space="0" w:color="auto"/>
            <w:right w:val="none" w:sz="0" w:space="0" w:color="auto"/>
          </w:divBdr>
        </w:div>
        <w:div w:id="1053426386">
          <w:marLeft w:val="547"/>
          <w:marRight w:val="0"/>
          <w:marTop w:val="240"/>
          <w:marBottom w:val="0"/>
          <w:divBdr>
            <w:top w:val="none" w:sz="0" w:space="0" w:color="auto"/>
            <w:left w:val="none" w:sz="0" w:space="0" w:color="auto"/>
            <w:bottom w:val="none" w:sz="0" w:space="0" w:color="auto"/>
            <w:right w:val="none" w:sz="0" w:space="0" w:color="auto"/>
          </w:divBdr>
        </w:div>
        <w:div w:id="651056966">
          <w:marLeft w:val="547"/>
          <w:marRight w:val="0"/>
          <w:marTop w:val="240"/>
          <w:marBottom w:val="0"/>
          <w:divBdr>
            <w:top w:val="none" w:sz="0" w:space="0" w:color="auto"/>
            <w:left w:val="none" w:sz="0" w:space="0" w:color="auto"/>
            <w:bottom w:val="none" w:sz="0" w:space="0" w:color="auto"/>
            <w:right w:val="none" w:sz="0" w:space="0" w:color="auto"/>
          </w:divBdr>
        </w:div>
        <w:div w:id="902955640">
          <w:marLeft w:val="547"/>
          <w:marRight w:val="0"/>
          <w:marTop w:val="240"/>
          <w:marBottom w:val="0"/>
          <w:divBdr>
            <w:top w:val="none" w:sz="0" w:space="0" w:color="auto"/>
            <w:left w:val="none" w:sz="0" w:space="0" w:color="auto"/>
            <w:bottom w:val="none" w:sz="0" w:space="0" w:color="auto"/>
            <w:right w:val="none" w:sz="0" w:space="0" w:color="auto"/>
          </w:divBdr>
        </w:div>
        <w:div w:id="685523903">
          <w:marLeft w:val="547"/>
          <w:marRight w:val="0"/>
          <w:marTop w:val="240"/>
          <w:marBottom w:val="0"/>
          <w:divBdr>
            <w:top w:val="none" w:sz="0" w:space="0" w:color="auto"/>
            <w:left w:val="none" w:sz="0" w:space="0" w:color="auto"/>
            <w:bottom w:val="none" w:sz="0" w:space="0" w:color="auto"/>
            <w:right w:val="none" w:sz="0" w:space="0" w:color="auto"/>
          </w:divBdr>
        </w:div>
        <w:div w:id="259484484">
          <w:marLeft w:val="547"/>
          <w:marRight w:val="0"/>
          <w:marTop w:val="240"/>
          <w:marBottom w:val="0"/>
          <w:divBdr>
            <w:top w:val="none" w:sz="0" w:space="0" w:color="auto"/>
            <w:left w:val="none" w:sz="0" w:space="0" w:color="auto"/>
            <w:bottom w:val="none" w:sz="0" w:space="0" w:color="auto"/>
            <w:right w:val="none" w:sz="0" w:space="0" w:color="auto"/>
          </w:divBdr>
        </w:div>
        <w:div w:id="1860925289">
          <w:marLeft w:val="547"/>
          <w:marRight w:val="0"/>
          <w:marTop w:val="240"/>
          <w:marBottom w:val="0"/>
          <w:divBdr>
            <w:top w:val="none" w:sz="0" w:space="0" w:color="auto"/>
            <w:left w:val="none" w:sz="0" w:space="0" w:color="auto"/>
            <w:bottom w:val="none" w:sz="0" w:space="0" w:color="auto"/>
            <w:right w:val="none" w:sz="0" w:space="0" w:color="auto"/>
          </w:divBdr>
        </w:div>
        <w:div w:id="160895189">
          <w:marLeft w:val="547"/>
          <w:marRight w:val="0"/>
          <w:marTop w:val="240"/>
          <w:marBottom w:val="0"/>
          <w:divBdr>
            <w:top w:val="none" w:sz="0" w:space="0" w:color="auto"/>
            <w:left w:val="none" w:sz="0" w:space="0" w:color="auto"/>
            <w:bottom w:val="none" w:sz="0" w:space="0" w:color="auto"/>
            <w:right w:val="none" w:sz="0" w:space="0" w:color="auto"/>
          </w:divBdr>
        </w:div>
        <w:div w:id="1932009518">
          <w:marLeft w:val="547"/>
          <w:marRight w:val="0"/>
          <w:marTop w:val="240"/>
          <w:marBottom w:val="0"/>
          <w:divBdr>
            <w:top w:val="none" w:sz="0" w:space="0" w:color="auto"/>
            <w:left w:val="none" w:sz="0" w:space="0" w:color="auto"/>
            <w:bottom w:val="none" w:sz="0" w:space="0" w:color="auto"/>
            <w:right w:val="none" w:sz="0" w:space="0" w:color="auto"/>
          </w:divBdr>
        </w:div>
        <w:div w:id="1450248260">
          <w:marLeft w:val="547"/>
          <w:marRight w:val="0"/>
          <w:marTop w:val="240"/>
          <w:marBottom w:val="0"/>
          <w:divBdr>
            <w:top w:val="none" w:sz="0" w:space="0" w:color="auto"/>
            <w:left w:val="none" w:sz="0" w:space="0" w:color="auto"/>
            <w:bottom w:val="none" w:sz="0" w:space="0" w:color="auto"/>
            <w:right w:val="none" w:sz="0" w:space="0" w:color="auto"/>
          </w:divBdr>
        </w:div>
        <w:div w:id="558588645">
          <w:marLeft w:val="547"/>
          <w:marRight w:val="0"/>
          <w:marTop w:val="240"/>
          <w:marBottom w:val="0"/>
          <w:divBdr>
            <w:top w:val="none" w:sz="0" w:space="0" w:color="auto"/>
            <w:left w:val="none" w:sz="0" w:space="0" w:color="auto"/>
            <w:bottom w:val="none" w:sz="0" w:space="0" w:color="auto"/>
            <w:right w:val="none" w:sz="0" w:space="0" w:color="auto"/>
          </w:divBdr>
        </w:div>
        <w:div w:id="1048530056">
          <w:marLeft w:val="547"/>
          <w:marRight w:val="0"/>
          <w:marTop w:val="240"/>
          <w:marBottom w:val="0"/>
          <w:divBdr>
            <w:top w:val="none" w:sz="0" w:space="0" w:color="auto"/>
            <w:left w:val="none" w:sz="0" w:space="0" w:color="auto"/>
            <w:bottom w:val="none" w:sz="0" w:space="0" w:color="auto"/>
            <w:right w:val="none" w:sz="0" w:space="0" w:color="auto"/>
          </w:divBdr>
        </w:div>
        <w:div w:id="1746143917">
          <w:marLeft w:val="547"/>
          <w:marRight w:val="0"/>
          <w:marTop w:val="240"/>
          <w:marBottom w:val="0"/>
          <w:divBdr>
            <w:top w:val="none" w:sz="0" w:space="0" w:color="auto"/>
            <w:left w:val="none" w:sz="0" w:space="0" w:color="auto"/>
            <w:bottom w:val="none" w:sz="0" w:space="0" w:color="auto"/>
            <w:right w:val="none" w:sz="0" w:space="0" w:color="auto"/>
          </w:divBdr>
        </w:div>
        <w:div w:id="1477330704">
          <w:marLeft w:val="547"/>
          <w:marRight w:val="0"/>
          <w:marTop w:val="240"/>
          <w:marBottom w:val="0"/>
          <w:divBdr>
            <w:top w:val="none" w:sz="0" w:space="0" w:color="auto"/>
            <w:left w:val="none" w:sz="0" w:space="0" w:color="auto"/>
            <w:bottom w:val="none" w:sz="0" w:space="0" w:color="auto"/>
            <w:right w:val="none" w:sz="0" w:space="0" w:color="auto"/>
          </w:divBdr>
        </w:div>
        <w:div w:id="130639680">
          <w:marLeft w:val="547"/>
          <w:marRight w:val="0"/>
          <w:marTop w:val="240"/>
          <w:marBottom w:val="0"/>
          <w:divBdr>
            <w:top w:val="none" w:sz="0" w:space="0" w:color="auto"/>
            <w:left w:val="none" w:sz="0" w:space="0" w:color="auto"/>
            <w:bottom w:val="none" w:sz="0" w:space="0" w:color="auto"/>
            <w:right w:val="none" w:sz="0" w:space="0" w:color="auto"/>
          </w:divBdr>
        </w:div>
        <w:div w:id="886839456">
          <w:marLeft w:val="547"/>
          <w:marRight w:val="0"/>
          <w:marTop w:val="240"/>
          <w:marBottom w:val="0"/>
          <w:divBdr>
            <w:top w:val="none" w:sz="0" w:space="0" w:color="auto"/>
            <w:left w:val="none" w:sz="0" w:space="0" w:color="auto"/>
            <w:bottom w:val="none" w:sz="0" w:space="0" w:color="auto"/>
            <w:right w:val="none" w:sz="0" w:space="0" w:color="auto"/>
          </w:divBdr>
        </w:div>
        <w:div w:id="1526552417">
          <w:marLeft w:val="547"/>
          <w:marRight w:val="0"/>
          <w:marTop w:val="240"/>
          <w:marBottom w:val="0"/>
          <w:divBdr>
            <w:top w:val="none" w:sz="0" w:space="0" w:color="auto"/>
            <w:left w:val="none" w:sz="0" w:space="0" w:color="auto"/>
            <w:bottom w:val="none" w:sz="0" w:space="0" w:color="auto"/>
            <w:right w:val="none" w:sz="0" w:space="0" w:color="auto"/>
          </w:divBdr>
        </w:div>
        <w:div w:id="1667394048">
          <w:marLeft w:val="547"/>
          <w:marRight w:val="0"/>
          <w:marTop w:val="240"/>
          <w:marBottom w:val="0"/>
          <w:divBdr>
            <w:top w:val="none" w:sz="0" w:space="0" w:color="auto"/>
            <w:left w:val="none" w:sz="0" w:space="0" w:color="auto"/>
            <w:bottom w:val="none" w:sz="0" w:space="0" w:color="auto"/>
            <w:right w:val="none" w:sz="0" w:space="0" w:color="auto"/>
          </w:divBdr>
        </w:div>
        <w:div w:id="672689665">
          <w:marLeft w:val="547"/>
          <w:marRight w:val="0"/>
          <w:marTop w:val="240"/>
          <w:marBottom w:val="0"/>
          <w:divBdr>
            <w:top w:val="none" w:sz="0" w:space="0" w:color="auto"/>
            <w:left w:val="none" w:sz="0" w:space="0" w:color="auto"/>
            <w:bottom w:val="none" w:sz="0" w:space="0" w:color="auto"/>
            <w:right w:val="none" w:sz="0" w:space="0" w:color="auto"/>
          </w:divBdr>
        </w:div>
        <w:div w:id="36514741">
          <w:marLeft w:val="547"/>
          <w:marRight w:val="0"/>
          <w:marTop w:val="240"/>
          <w:marBottom w:val="0"/>
          <w:divBdr>
            <w:top w:val="none" w:sz="0" w:space="0" w:color="auto"/>
            <w:left w:val="none" w:sz="0" w:space="0" w:color="auto"/>
            <w:bottom w:val="none" w:sz="0" w:space="0" w:color="auto"/>
            <w:right w:val="none" w:sz="0" w:space="0" w:color="auto"/>
          </w:divBdr>
        </w:div>
        <w:div w:id="2005548641">
          <w:marLeft w:val="547"/>
          <w:marRight w:val="0"/>
          <w:marTop w:val="240"/>
          <w:marBottom w:val="0"/>
          <w:divBdr>
            <w:top w:val="none" w:sz="0" w:space="0" w:color="auto"/>
            <w:left w:val="none" w:sz="0" w:space="0" w:color="auto"/>
            <w:bottom w:val="none" w:sz="0" w:space="0" w:color="auto"/>
            <w:right w:val="none" w:sz="0" w:space="0" w:color="auto"/>
          </w:divBdr>
        </w:div>
        <w:div w:id="1682464786">
          <w:marLeft w:val="547"/>
          <w:marRight w:val="0"/>
          <w:marTop w:val="240"/>
          <w:marBottom w:val="0"/>
          <w:divBdr>
            <w:top w:val="none" w:sz="0" w:space="0" w:color="auto"/>
            <w:left w:val="none" w:sz="0" w:space="0" w:color="auto"/>
            <w:bottom w:val="none" w:sz="0" w:space="0" w:color="auto"/>
            <w:right w:val="none" w:sz="0" w:space="0" w:color="auto"/>
          </w:divBdr>
        </w:div>
        <w:div w:id="1006782247">
          <w:marLeft w:val="547"/>
          <w:marRight w:val="0"/>
          <w:marTop w:val="240"/>
          <w:marBottom w:val="0"/>
          <w:divBdr>
            <w:top w:val="none" w:sz="0" w:space="0" w:color="auto"/>
            <w:left w:val="none" w:sz="0" w:space="0" w:color="auto"/>
            <w:bottom w:val="none" w:sz="0" w:space="0" w:color="auto"/>
            <w:right w:val="none" w:sz="0" w:space="0" w:color="auto"/>
          </w:divBdr>
        </w:div>
        <w:div w:id="1412967468">
          <w:marLeft w:val="547"/>
          <w:marRight w:val="0"/>
          <w:marTop w:val="240"/>
          <w:marBottom w:val="0"/>
          <w:divBdr>
            <w:top w:val="none" w:sz="0" w:space="0" w:color="auto"/>
            <w:left w:val="none" w:sz="0" w:space="0" w:color="auto"/>
            <w:bottom w:val="none" w:sz="0" w:space="0" w:color="auto"/>
            <w:right w:val="none" w:sz="0" w:space="0" w:color="auto"/>
          </w:divBdr>
        </w:div>
        <w:div w:id="579490607">
          <w:marLeft w:val="547"/>
          <w:marRight w:val="0"/>
          <w:marTop w:val="240"/>
          <w:marBottom w:val="0"/>
          <w:divBdr>
            <w:top w:val="none" w:sz="0" w:space="0" w:color="auto"/>
            <w:left w:val="none" w:sz="0" w:space="0" w:color="auto"/>
            <w:bottom w:val="none" w:sz="0" w:space="0" w:color="auto"/>
            <w:right w:val="none" w:sz="0" w:space="0" w:color="auto"/>
          </w:divBdr>
        </w:div>
        <w:div w:id="42028806">
          <w:marLeft w:val="547"/>
          <w:marRight w:val="0"/>
          <w:marTop w:val="240"/>
          <w:marBottom w:val="0"/>
          <w:divBdr>
            <w:top w:val="none" w:sz="0" w:space="0" w:color="auto"/>
            <w:left w:val="none" w:sz="0" w:space="0" w:color="auto"/>
            <w:bottom w:val="none" w:sz="0" w:space="0" w:color="auto"/>
            <w:right w:val="none" w:sz="0" w:space="0" w:color="auto"/>
          </w:divBdr>
        </w:div>
        <w:div w:id="809709876">
          <w:marLeft w:val="547"/>
          <w:marRight w:val="0"/>
          <w:marTop w:val="240"/>
          <w:marBottom w:val="0"/>
          <w:divBdr>
            <w:top w:val="none" w:sz="0" w:space="0" w:color="auto"/>
            <w:left w:val="none" w:sz="0" w:space="0" w:color="auto"/>
            <w:bottom w:val="none" w:sz="0" w:space="0" w:color="auto"/>
            <w:right w:val="none" w:sz="0" w:space="0" w:color="auto"/>
          </w:divBdr>
        </w:div>
        <w:div w:id="1119226150">
          <w:marLeft w:val="547"/>
          <w:marRight w:val="0"/>
          <w:marTop w:val="240"/>
          <w:marBottom w:val="0"/>
          <w:divBdr>
            <w:top w:val="none" w:sz="0" w:space="0" w:color="auto"/>
            <w:left w:val="none" w:sz="0" w:space="0" w:color="auto"/>
            <w:bottom w:val="none" w:sz="0" w:space="0" w:color="auto"/>
            <w:right w:val="none" w:sz="0" w:space="0" w:color="auto"/>
          </w:divBdr>
        </w:div>
        <w:div w:id="1822428725">
          <w:marLeft w:val="547"/>
          <w:marRight w:val="0"/>
          <w:marTop w:val="240"/>
          <w:marBottom w:val="0"/>
          <w:divBdr>
            <w:top w:val="none" w:sz="0" w:space="0" w:color="auto"/>
            <w:left w:val="none" w:sz="0" w:space="0" w:color="auto"/>
            <w:bottom w:val="none" w:sz="0" w:space="0" w:color="auto"/>
            <w:right w:val="none" w:sz="0" w:space="0" w:color="auto"/>
          </w:divBdr>
        </w:div>
        <w:div w:id="2057194874">
          <w:marLeft w:val="547"/>
          <w:marRight w:val="0"/>
          <w:marTop w:val="240"/>
          <w:marBottom w:val="0"/>
          <w:divBdr>
            <w:top w:val="none" w:sz="0" w:space="0" w:color="auto"/>
            <w:left w:val="none" w:sz="0" w:space="0" w:color="auto"/>
            <w:bottom w:val="none" w:sz="0" w:space="0" w:color="auto"/>
            <w:right w:val="none" w:sz="0" w:space="0" w:color="auto"/>
          </w:divBdr>
        </w:div>
        <w:div w:id="988442321">
          <w:marLeft w:val="547"/>
          <w:marRight w:val="0"/>
          <w:marTop w:val="240"/>
          <w:marBottom w:val="0"/>
          <w:divBdr>
            <w:top w:val="none" w:sz="0" w:space="0" w:color="auto"/>
            <w:left w:val="none" w:sz="0" w:space="0" w:color="auto"/>
            <w:bottom w:val="none" w:sz="0" w:space="0" w:color="auto"/>
            <w:right w:val="none" w:sz="0" w:space="0" w:color="auto"/>
          </w:divBdr>
        </w:div>
        <w:div w:id="1701858549">
          <w:marLeft w:val="547"/>
          <w:marRight w:val="0"/>
          <w:marTop w:val="240"/>
          <w:marBottom w:val="0"/>
          <w:divBdr>
            <w:top w:val="none" w:sz="0" w:space="0" w:color="auto"/>
            <w:left w:val="none" w:sz="0" w:space="0" w:color="auto"/>
            <w:bottom w:val="none" w:sz="0" w:space="0" w:color="auto"/>
            <w:right w:val="none" w:sz="0" w:space="0" w:color="auto"/>
          </w:divBdr>
        </w:div>
        <w:div w:id="1476797775">
          <w:marLeft w:val="547"/>
          <w:marRight w:val="0"/>
          <w:marTop w:val="240"/>
          <w:marBottom w:val="0"/>
          <w:divBdr>
            <w:top w:val="none" w:sz="0" w:space="0" w:color="auto"/>
            <w:left w:val="none" w:sz="0" w:space="0" w:color="auto"/>
            <w:bottom w:val="none" w:sz="0" w:space="0" w:color="auto"/>
            <w:right w:val="none" w:sz="0" w:space="0" w:color="auto"/>
          </w:divBdr>
        </w:div>
        <w:div w:id="1470047999">
          <w:marLeft w:val="547"/>
          <w:marRight w:val="0"/>
          <w:marTop w:val="240"/>
          <w:marBottom w:val="0"/>
          <w:divBdr>
            <w:top w:val="none" w:sz="0" w:space="0" w:color="auto"/>
            <w:left w:val="none" w:sz="0" w:space="0" w:color="auto"/>
            <w:bottom w:val="none" w:sz="0" w:space="0" w:color="auto"/>
            <w:right w:val="none" w:sz="0" w:space="0" w:color="auto"/>
          </w:divBdr>
        </w:div>
        <w:div w:id="1222058790">
          <w:marLeft w:val="547"/>
          <w:marRight w:val="0"/>
          <w:marTop w:val="240"/>
          <w:marBottom w:val="0"/>
          <w:divBdr>
            <w:top w:val="none" w:sz="0" w:space="0" w:color="auto"/>
            <w:left w:val="none" w:sz="0" w:space="0" w:color="auto"/>
            <w:bottom w:val="none" w:sz="0" w:space="0" w:color="auto"/>
            <w:right w:val="none" w:sz="0" w:space="0" w:color="auto"/>
          </w:divBdr>
        </w:div>
        <w:div w:id="1035273249">
          <w:marLeft w:val="547"/>
          <w:marRight w:val="0"/>
          <w:marTop w:val="240"/>
          <w:marBottom w:val="0"/>
          <w:divBdr>
            <w:top w:val="none" w:sz="0" w:space="0" w:color="auto"/>
            <w:left w:val="none" w:sz="0" w:space="0" w:color="auto"/>
            <w:bottom w:val="none" w:sz="0" w:space="0" w:color="auto"/>
            <w:right w:val="none" w:sz="0" w:space="0" w:color="auto"/>
          </w:divBdr>
        </w:div>
        <w:div w:id="20127140">
          <w:marLeft w:val="547"/>
          <w:marRight w:val="0"/>
          <w:marTop w:val="240"/>
          <w:marBottom w:val="0"/>
          <w:divBdr>
            <w:top w:val="none" w:sz="0" w:space="0" w:color="auto"/>
            <w:left w:val="none" w:sz="0" w:space="0" w:color="auto"/>
            <w:bottom w:val="none" w:sz="0" w:space="0" w:color="auto"/>
            <w:right w:val="none" w:sz="0" w:space="0" w:color="auto"/>
          </w:divBdr>
        </w:div>
        <w:div w:id="1589459246">
          <w:marLeft w:val="547"/>
          <w:marRight w:val="0"/>
          <w:marTop w:val="240"/>
          <w:marBottom w:val="0"/>
          <w:divBdr>
            <w:top w:val="none" w:sz="0" w:space="0" w:color="auto"/>
            <w:left w:val="none" w:sz="0" w:space="0" w:color="auto"/>
            <w:bottom w:val="none" w:sz="0" w:space="0" w:color="auto"/>
            <w:right w:val="none" w:sz="0" w:space="0" w:color="auto"/>
          </w:divBdr>
        </w:div>
        <w:div w:id="204565447">
          <w:marLeft w:val="547"/>
          <w:marRight w:val="0"/>
          <w:marTop w:val="240"/>
          <w:marBottom w:val="0"/>
          <w:divBdr>
            <w:top w:val="none" w:sz="0" w:space="0" w:color="auto"/>
            <w:left w:val="none" w:sz="0" w:space="0" w:color="auto"/>
            <w:bottom w:val="none" w:sz="0" w:space="0" w:color="auto"/>
            <w:right w:val="none" w:sz="0" w:space="0" w:color="auto"/>
          </w:divBdr>
        </w:div>
        <w:div w:id="529030488">
          <w:marLeft w:val="547"/>
          <w:marRight w:val="0"/>
          <w:marTop w:val="240"/>
          <w:marBottom w:val="0"/>
          <w:divBdr>
            <w:top w:val="none" w:sz="0" w:space="0" w:color="auto"/>
            <w:left w:val="none" w:sz="0" w:space="0" w:color="auto"/>
            <w:bottom w:val="none" w:sz="0" w:space="0" w:color="auto"/>
            <w:right w:val="none" w:sz="0" w:space="0" w:color="auto"/>
          </w:divBdr>
        </w:div>
        <w:div w:id="1866093904">
          <w:marLeft w:val="547"/>
          <w:marRight w:val="0"/>
          <w:marTop w:val="240"/>
          <w:marBottom w:val="0"/>
          <w:divBdr>
            <w:top w:val="none" w:sz="0" w:space="0" w:color="auto"/>
            <w:left w:val="none" w:sz="0" w:space="0" w:color="auto"/>
            <w:bottom w:val="none" w:sz="0" w:space="0" w:color="auto"/>
            <w:right w:val="none" w:sz="0" w:space="0" w:color="auto"/>
          </w:divBdr>
        </w:div>
        <w:div w:id="482040930">
          <w:marLeft w:val="547"/>
          <w:marRight w:val="0"/>
          <w:marTop w:val="240"/>
          <w:marBottom w:val="0"/>
          <w:divBdr>
            <w:top w:val="none" w:sz="0" w:space="0" w:color="auto"/>
            <w:left w:val="none" w:sz="0" w:space="0" w:color="auto"/>
            <w:bottom w:val="none" w:sz="0" w:space="0" w:color="auto"/>
            <w:right w:val="none" w:sz="0" w:space="0" w:color="auto"/>
          </w:divBdr>
        </w:div>
        <w:div w:id="212039837">
          <w:marLeft w:val="547"/>
          <w:marRight w:val="0"/>
          <w:marTop w:val="288"/>
          <w:marBottom w:val="0"/>
          <w:divBdr>
            <w:top w:val="none" w:sz="0" w:space="0" w:color="auto"/>
            <w:left w:val="none" w:sz="0" w:space="0" w:color="auto"/>
            <w:bottom w:val="none" w:sz="0" w:space="0" w:color="auto"/>
            <w:right w:val="none" w:sz="0" w:space="0" w:color="auto"/>
          </w:divBdr>
        </w:div>
        <w:div w:id="853959637">
          <w:marLeft w:val="547"/>
          <w:marRight w:val="0"/>
          <w:marTop w:val="240"/>
          <w:marBottom w:val="0"/>
          <w:divBdr>
            <w:top w:val="none" w:sz="0" w:space="0" w:color="auto"/>
            <w:left w:val="none" w:sz="0" w:space="0" w:color="auto"/>
            <w:bottom w:val="none" w:sz="0" w:space="0" w:color="auto"/>
            <w:right w:val="none" w:sz="0" w:space="0" w:color="auto"/>
          </w:divBdr>
        </w:div>
        <w:div w:id="1286892182">
          <w:marLeft w:val="1166"/>
          <w:marRight w:val="0"/>
          <w:marTop w:val="192"/>
          <w:marBottom w:val="0"/>
          <w:divBdr>
            <w:top w:val="none" w:sz="0" w:space="0" w:color="auto"/>
            <w:left w:val="none" w:sz="0" w:space="0" w:color="auto"/>
            <w:bottom w:val="none" w:sz="0" w:space="0" w:color="auto"/>
            <w:right w:val="none" w:sz="0" w:space="0" w:color="auto"/>
          </w:divBdr>
        </w:div>
        <w:div w:id="2138449671">
          <w:marLeft w:val="1166"/>
          <w:marRight w:val="0"/>
          <w:marTop w:val="192"/>
          <w:marBottom w:val="0"/>
          <w:divBdr>
            <w:top w:val="none" w:sz="0" w:space="0" w:color="auto"/>
            <w:left w:val="none" w:sz="0" w:space="0" w:color="auto"/>
            <w:bottom w:val="none" w:sz="0" w:space="0" w:color="auto"/>
            <w:right w:val="none" w:sz="0" w:space="0" w:color="auto"/>
          </w:divBdr>
        </w:div>
        <w:div w:id="482896328">
          <w:marLeft w:val="1166"/>
          <w:marRight w:val="0"/>
          <w:marTop w:val="192"/>
          <w:marBottom w:val="0"/>
          <w:divBdr>
            <w:top w:val="none" w:sz="0" w:space="0" w:color="auto"/>
            <w:left w:val="none" w:sz="0" w:space="0" w:color="auto"/>
            <w:bottom w:val="none" w:sz="0" w:space="0" w:color="auto"/>
            <w:right w:val="none" w:sz="0" w:space="0" w:color="auto"/>
          </w:divBdr>
        </w:div>
        <w:div w:id="889729645">
          <w:marLeft w:val="547"/>
          <w:marRight w:val="0"/>
          <w:marTop w:val="240"/>
          <w:marBottom w:val="0"/>
          <w:divBdr>
            <w:top w:val="none" w:sz="0" w:space="0" w:color="auto"/>
            <w:left w:val="none" w:sz="0" w:space="0" w:color="auto"/>
            <w:bottom w:val="none" w:sz="0" w:space="0" w:color="auto"/>
            <w:right w:val="none" w:sz="0" w:space="0" w:color="auto"/>
          </w:divBdr>
        </w:div>
        <w:div w:id="325204809">
          <w:marLeft w:val="1166"/>
          <w:marRight w:val="0"/>
          <w:marTop w:val="192"/>
          <w:marBottom w:val="0"/>
          <w:divBdr>
            <w:top w:val="none" w:sz="0" w:space="0" w:color="auto"/>
            <w:left w:val="none" w:sz="0" w:space="0" w:color="auto"/>
            <w:bottom w:val="none" w:sz="0" w:space="0" w:color="auto"/>
            <w:right w:val="none" w:sz="0" w:space="0" w:color="auto"/>
          </w:divBdr>
        </w:div>
        <w:div w:id="1325738266">
          <w:marLeft w:val="1166"/>
          <w:marRight w:val="0"/>
          <w:marTop w:val="192"/>
          <w:marBottom w:val="0"/>
          <w:divBdr>
            <w:top w:val="none" w:sz="0" w:space="0" w:color="auto"/>
            <w:left w:val="none" w:sz="0" w:space="0" w:color="auto"/>
            <w:bottom w:val="none" w:sz="0" w:space="0" w:color="auto"/>
            <w:right w:val="none" w:sz="0" w:space="0" w:color="auto"/>
          </w:divBdr>
        </w:div>
        <w:div w:id="293873580">
          <w:marLeft w:val="1166"/>
          <w:marRight w:val="0"/>
          <w:marTop w:val="192"/>
          <w:marBottom w:val="0"/>
          <w:divBdr>
            <w:top w:val="none" w:sz="0" w:space="0" w:color="auto"/>
            <w:left w:val="none" w:sz="0" w:space="0" w:color="auto"/>
            <w:bottom w:val="none" w:sz="0" w:space="0" w:color="auto"/>
            <w:right w:val="none" w:sz="0" w:space="0" w:color="auto"/>
          </w:divBdr>
        </w:div>
        <w:div w:id="692339587">
          <w:marLeft w:val="547"/>
          <w:marRight w:val="0"/>
          <w:marTop w:val="288"/>
          <w:marBottom w:val="0"/>
          <w:divBdr>
            <w:top w:val="none" w:sz="0" w:space="0" w:color="auto"/>
            <w:left w:val="none" w:sz="0" w:space="0" w:color="auto"/>
            <w:bottom w:val="none" w:sz="0" w:space="0" w:color="auto"/>
            <w:right w:val="none" w:sz="0" w:space="0" w:color="auto"/>
          </w:divBdr>
        </w:div>
        <w:div w:id="2023509332">
          <w:marLeft w:val="547"/>
          <w:marRight w:val="0"/>
          <w:marTop w:val="240"/>
          <w:marBottom w:val="0"/>
          <w:divBdr>
            <w:top w:val="none" w:sz="0" w:space="0" w:color="auto"/>
            <w:left w:val="none" w:sz="0" w:space="0" w:color="auto"/>
            <w:bottom w:val="none" w:sz="0" w:space="0" w:color="auto"/>
            <w:right w:val="none" w:sz="0" w:space="0" w:color="auto"/>
          </w:divBdr>
        </w:div>
        <w:div w:id="1240752310">
          <w:marLeft w:val="547"/>
          <w:marRight w:val="0"/>
          <w:marTop w:val="240"/>
          <w:marBottom w:val="0"/>
          <w:divBdr>
            <w:top w:val="none" w:sz="0" w:space="0" w:color="auto"/>
            <w:left w:val="none" w:sz="0" w:space="0" w:color="auto"/>
            <w:bottom w:val="none" w:sz="0" w:space="0" w:color="auto"/>
            <w:right w:val="none" w:sz="0" w:space="0" w:color="auto"/>
          </w:divBdr>
        </w:div>
        <w:div w:id="1372145774">
          <w:marLeft w:val="547"/>
          <w:marRight w:val="0"/>
          <w:marTop w:val="240"/>
          <w:marBottom w:val="0"/>
          <w:divBdr>
            <w:top w:val="none" w:sz="0" w:space="0" w:color="auto"/>
            <w:left w:val="none" w:sz="0" w:space="0" w:color="auto"/>
            <w:bottom w:val="none" w:sz="0" w:space="0" w:color="auto"/>
            <w:right w:val="none" w:sz="0" w:space="0" w:color="auto"/>
          </w:divBdr>
        </w:div>
        <w:div w:id="219825312">
          <w:marLeft w:val="547"/>
          <w:marRight w:val="0"/>
          <w:marTop w:val="240"/>
          <w:marBottom w:val="0"/>
          <w:divBdr>
            <w:top w:val="none" w:sz="0" w:space="0" w:color="auto"/>
            <w:left w:val="none" w:sz="0" w:space="0" w:color="auto"/>
            <w:bottom w:val="none" w:sz="0" w:space="0" w:color="auto"/>
            <w:right w:val="none" w:sz="0" w:space="0" w:color="auto"/>
          </w:divBdr>
        </w:div>
        <w:div w:id="1290625474">
          <w:marLeft w:val="547"/>
          <w:marRight w:val="0"/>
          <w:marTop w:val="240"/>
          <w:marBottom w:val="0"/>
          <w:divBdr>
            <w:top w:val="none" w:sz="0" w:space="0" w:color="auto"/>
            <w:left w:val="none" w:sz="0" w:space="0" w:color="auto"/>
            <w:bottom w:val="none" w:sz="0" w:space="0" w:color="auto"/>
            <w:right w:val="none" w:sz="0" w:space="0" w:color="auto"/>
          </w:divBdr>
        </w:div>
        <w:div w:id="466900661">
          <w:marLeft w:val="547"/>
          <w:marRight w:val="0"/>
          <w:marTop w:val="240"/>
          <w:marBottom w:val="0"/>
          <w:divBdr>
            <w:top w:val="none" w:sz="0" w:space="0" w:color="auto"/>
            <w:left w:val="none" w:sz="0" w:space="0" w:color="auto"/>
            <w:bottom w:val="none" w:sz="0" w:space="0" w:color="auto"/>
            <w:right w:val="none" w:sz="0" w:space="0" w:color="auto"/>
          </w:divBdr>
        </w:div>
        <w:div w:id="2130969187">
          <w:marLeft w:val="547"/>
          <w:marRight w:val="0"/>
          <w:marTop w:val="240"/>
          <w:marBottom w:val="0"/>
          <w:divBdr>
            <w:top w:val="none" w:sz="0" w:space="0" w:color="auto"/>
            <w:left w:val="none" w:sz="0" w:space="0" w:color="auto"/>
            <w:bottom w:val="none" w:sz="0" w:space="0" w:color="auto"/>
            <w:right w:val="none" w:sz="0" w:space="0" w:color="auto"/>
          </w:divBdr>
        </w:div>
        <w:div w:id="2012636259">
          <w:marLeft w:val="547"/>
          <w:marRight w:val="0"/>
          <w:marTop w:val="288"/>
          <w:marBottom w:val="0"/>
          <w:divBdr>
            <w:top w:val="none" w:sz="0" w:space="0" w:color="auto"/>
            <w:left w:val="none" w:sz="0" w:space="0" w:color="auto"/>
            <w:bottom w:val="none" w:sz="0" w:space="0" w:color="auto"/>
            <w:right w:val="none" w:sz="0" w:space="0" w:color="auto"/>
          </w:divBdr>
        </w:div>
        <w:div w:id="1276256168">
          <w:marLeft w:val="547"/>
          <w:marRight w:val="0"/>
          <w:marTop w:val="240"/>
          <w:marBottom w:val="0"/>
          <w:divBdr>
            <w:top w:val="none" w:sz="0" w:space="0" w:color="auto"/>
            <w:left w:val="none" w:sz="0" w:space="0" w:color="auto"/>
            <w:bottom w:val="none" w:sz="0" w:space="0" w:color="auto"/>
            <w:right w:val="none" w:sz="0" w:space="0" w:color="auto"/>
          </w:divBdr>
        </w:div>
        <w:div w:id="1360814462">
          <w:marLeft w:val="547"/>
          <w:marRight w:val="0"/>
          <w:marTop w:val="240"/>
          <w:marBottom w:val="0"/>
          <w:divBdr>
            <w:top w:val="none" w:sz="0" w:space="0" w:color="auto"/>
            <w:left w:val="none" w:sz="0" w:space="0" w:color="auto"/>
            <w:bottom w:val="none" w:sz="0" w:space="0" w:color="auto"/>
            <w:right w:val="none" w:sz="0" w:space="0" w:color="auto"/>
          </w:divBdr>
        </w:div>
        <w:div w:id="1870945123">
          <w:marLeft w:val="547"/>
          <w:marRight w:val="0"/>
          <w:marTop w:val="240"/>
          <w:marBottom w:val="0"/>
          <w:divBdr>
            <w:top w:val="none" w:sz="0" w:space="0" w:color="auto"/>
            <w:left w:val="none" w:sz="0" w:space="0" w:color="auto"/>
            <w:bottom w:val="none" w:sz="0" w:space="0" w:color="auto"/>
            <w:right w:val="none" w:sz="0" w:space="0" w:color="auto"/>
          </w:divBdr>
        </w:div>
        <w:div w:id="1883057631">
          <w:marLeft w:val="547"/>
          <w:marRight w:val="0"/>
          <w:marTop w:val="240"/>
          <w:marBottom w:val="0"/>
          <w:divBdr>
            <w:top w:val="none" w:sz="0" w:space="0" w:color="auto"/>
            <w:left w:val="none" w:sz="0" w:space="0" w:color="auto"/>
            <w:bottom w:val="none" w:sz="0" w:space="0" w:color="auto"/>
            <w:right w:val="none" w:sz="0" w:space="0" w:color="auto"/>
          </w:divBdr>
        </w:div>
        <w:div w:id="923102570">
          <w:marLeft w:val="547"/>
          <w:marRight w:val="0"/>
          <w:marTop w:val="240"/>
          <w:marBottom w:val="0"/>
          <w:divBdr>
            <w:top w:val="none" w:sz="0" w:space="0" w:color="auto"/>
            <w:left w:val="none" w:sz="0" w:space="0" w:color="auto"/>
            <w:bottom w:val="none" w:sz="0" w:space="0" w:color="auto"/>
            <w:right w:val="none" w:sz="0" w:space="0" w:color="auto"/>
          </w:divBdr>
        </w:div>
        <w:div w:id="1823497680">
          <w:marLeft w:val="547"/>
          <w:marRight w:val="0"/>
          <w:marTop w:val="288"/>
          <w:marBottom w:val="0"/>
          <w:divBdr>
            <w:top w:val="none" w:sz="0" w:space="0" w:color="auto"/>
            <w:left w:val="none" w:sz="0" w:space="0" w:color="auto"/>
            <w:bottom w:val="none" w:sz="0" w:space="0" w:color="auto"/>
            <w:right w:val="none" w:sz="0" w:space="0" w:color="auto"/>
          </w:divBdr>
        </w:div>
        <w:div w:id="1165824608">
          <w:marLeft w:val="547"/>
          <w:marRight w:val="0"/>
          <w:marTop w:val="240"/>
          <w:marBottom w:val="0"/>
          <w:divBdr>
            <w:top w:val="none" w:sz="0" w:space="0" w:color="auto"/>
            <w:left w:val="none" w:sz="0" w:space="0" w:color="auto"/>
            <w:bottom w:val="none" w:sz="0" w:space="0" w:color="auto"/>
            <w:right w:val="none" w:sz="0" w:space="0" w:color="auto"/>
          </w:divBdr>
        </w:div>
        <w:div w:id="1096636779">
          <w:marLeft w:val="547"/>
          <w:marRight w:val="0"/>
          <w:marTop w:val="240"/>
          <w:marBottom w:val="0"/>
          <w:divBdr>
            <w:top w:val="none" w:sz="0" w:space="0" w:color="auto"/>
            <w:left w:val="none" w:sz="0" w:space="0" w:color="auto"/>
            <w:bottom w:val="none" w:sz="0" w:space="0" w:color="auto"/>
            <w:right w:val="none" w:sz="0" w:space="0" w:color="auto"/>
          </w:divBdr>
        </w:div>
        <w:div w:id="1341351447">
          <w:marLeft w:val="547"/>
          <w:marRight w:val="0"/>
          <w:marTop w:val="240"/>
          <w:marBottom w:val="0"/>
          <w:divBdr>
            <w:top w:val="none" w:sz="0" w:space="0" w:color="auto"/>
            <w:left w:val="none" w:sz="0" w:space="0" w:color="auto"/>
            <w:bottom w:val="none" w:sz="0" w:space="0" w:color="auto"/>
            <w:right w:val="none" w:sz="0" w:space="0" w:color="auto"/>
          </w:divBdr>
        </w:div>
        <w:div w:id="807672082">
          <w:marLeft w:val="547"/>
          <w:marRight w:val="0"/>
          <w:marTop w:val="240"/>
          <w:marBottom w:val="0"/>
          <w:divBdr>
            <w:top w:val="none" w:sz="0" w:space="0" w:color="auto"/>
            <w:left w:val="none" w:sz="0" w:space="0" w:color="auto"/>
            <w:bottom w:val="none" w:sz="0" w:space="0" w:color="auto"/>
            <w:right w:val="none" w:sz="0" w:space="0" w:color="auto"/>
          </w:divBdr>
        </w:div>
        <w:div w:id="102305644">
          <w:marLeft w:val="547"/>
          <w:marRight w:val="0"/>
          <w:marTop w:val="288"/>
          <w:marBottom w:val="0"/>
          <w:divBdr>
            <w:top w:val="none" w:sz="0" w:space="0" w:color="auto"/>
            <w:left w:val="none" w:sz="0" w:space="0" w:color="auto"/>
            <w:bottom w:val="none" w:sz="0" w:space="0" w:color="auto"/>
            <w:right w:val="none" w:sz="0" w:space="0" w:color="auto"/>
          </w:divBdr>
        </w:div>
        <w:div w:id="1435784214">
          <w:marLeft w:val="547"/>
          <w:marRight w:val="0"/>
          <w:marTop w:val="240"/>
          <w:marBottom w:val="0"/>
          <w:divBdr>
            <w:top w:val="none" w:sz="0" w:space="0" w:color="auto"/>
            <w:left w:val="none" w:sz="0" w:space="0" w:color="auto"/>
            <w:bottom w:val="none" w:sz="0" w:space="0" w:color="auto"/>
            <w:right w:val="none" w:sz="0" w:space="0" w:color="auto"/>
          </w:divBdr>
        </w:div>
        <w:div w:id="453404546">
          <w:marLeft w:val="547"/>
          <w:marRight w:val="0"/>
          <w:marTop w:val="240"/>
          <w:marBottom w:val="0"/>
          <w:divBdr>
            <w:top w:val="none" w:sz="0" w:space="0" w:color="auto"/>
            <w:left w:val="none" w:sz="0" w:space="0" w:color="auto"/>
            <w:bottom w:val="none" w:sz="0" w:space="0" w:color="auto"/>
            <w:right w:val="none" w:sz="0" w:space="0" w:color="auto"/>
          </w:divBdr>
        </w:div>
        <w:div w:id="51511580">
          <w:marLeft w:val="547"/>
          <w:marRight w:val="0"/>
          <w:marTop w:val="240"/>
          <w:marBottom w:val="0"/>
          <w:divBdr>
            <w:top w:val="none" w:sz="0" w:space="0" w:color="auto"/>
            <w:left w:val="none" w:sz="0" w:space="0" w:color="auto"/>
            <w:bottom w:val="none" w:sz="0" w:space="0" w:color="auto"/>
            <w:right w:val="none" w:sz="0" w:space="0" w:color="auto"/>
          </w:divBdr>
        </w:div>
        <w:div w:id="1268778518">
          <w:marLeft w:val="547"/>
          <w:marRight w:val="0"/>
          <w:marTop w:val="240"/>
          <w:marBottom w:val="0"/>
          <w:divBdr>
            <w:top w:val="none" w:sz="0" w:space="0" w:color="auto"/>
            <w:left w:val="none" w:sz="0" w:space="0" w:color="auto"/>
            <w:bottom w:val="none" w:sz="0" w:space="0" w:color="auto"/>
            <w:right w:val="none" w:sz="0" w:space="0" w:color="auto"/>
          </w:divBdr>
        </w:div>
        <w:div w:id="1218928644">
          <w:marLeft w:val="547"/>
          <w:marRight w:val="0"/>
          <w:marTop w:val="288"/>
          <w:marBottom w:val="0"/>
          <w:divBdr>
            <w:top w:val="none" w:sz="0" w:space="0" w:color="auto"/>
            <w:left w:val="none" w:sz="0" w:space="0" w:color="auto"/>
            <w:bottom w:val="none" w:sz="0" w:space="0" w:color="auto"/>
            <w:right w:val="none" w:sz="0" w:space="0" w:color="auto"/>
          </w:divBdr>
        </w:div>
        <w:div w:id="1306279522">
          <w:marLeft w:val="547"/>
          <w:marRight w:val="0"/>
          <w:marTop w:val="240"/>
          <w:marBottom w:val="0"/>
          <w:divBdr>
            <w:top w:val="none" w:sz="0" w:space="0" w:color="auto"/>
            <w:left w:val="none" w:sz="0" w:space="0" w:color="auto"/>
            <w:bottom w:val="none" w:sz="0" w:space="0" w:color="auto"/>
            <w:right w:val="none" w:sz="0" w:space="0" w:color="auto"/>
          </w:divBdr>
        </w:div>
        <w:div w:id="2027636282">
          <w:marLeft w:val="547"/>
          <w:marRight w:val="0"/>
          <w:marTop w:val="240"/>
          <w:marBottom w:val="0"/>
          <w:divBdr>
            <w:top w:val="none" w:sz="0" w:space="0" w:color="auto"/>
            <w:left w:val="none" w:sz="0" w:space="0" w:color="auto"/>
            <w:bottom w:val="none" w:sz="0" w:space="0" w:color="auto"/>
            <w:right w:val="none" w:sz="0" w:space="0" w:color="auto"/>
          </w:divBdr>
        </w:div>
        <w:div w:id="836002135">
          <w:marLeft w:val="547"/>
          <w:marRight w:val="0"/>
          <w:marTop w:val="240"/>
          <w:marBottom w:val="0"/>
          <w:divBdr>
            <w:top w:val="none" w:sz="0" w:space="0" w:color="auto"/>
            <w:left w:val="none" w:sz="0" w:space="0" w:color="auto"/>
            <w:bottom w:val="none" w:sz="0" w:space="0" w:color="auto"/>
            <w:right w:val="none" w:sz="0" w:space="0" w:color="auto"/>
          </w:divBdr>
        </w:div>
        <w:div w:id="1608611960">
          <w:marLeft w:val="547"/>
          <w:marRight w:val="0"/>
          <w:marTop w:val="240"/>
          <w:marBottom w:val="0"/>
          <w:divBdr>
            <w:top w:val="none" w:sz="0" w:space="0" w:color="auto"/>
            <w:left w:val="none" w:sz="0" w:space="0" w:color="auto"/>
            <w:bottom w:val="none" w:sz="0" w:space="0" w:color="auto"/>
            <w:right w:val="none" w:sz="0" w:space="0" w:color="auto"/>
          </w:divBdr>
        </w:div>
        <w:div w:id="1974171077">
          <w:marLeft w:val="547"/>
          <w:marRight w:val="0"/>
          <w:marTop w:val="288"/>
          <w:marBottom w:val="0"/>
          <w:divBdr>
            <w:top w:val="none" w:sz="0" w:space="0" w:color="auto"/>
            <w:left w:val="none" w:sz="0" w:space="0" w:color="auto"/>
            <w:bottom w:val="none" w:sz="0" w:space="0" w:color="auto"/>
            <w:right w:val="none" w:sz="0" w:space="0" w:color="auto"/>
          </w:divBdr>
        </w:div>
        <w:div w:id="917206064">
          <w:marLeft w:val="547"/>
          <w:marRight w:val="0"/>
          <w:marTop w:val="240"/>
          <w:marBottom w:val="0"/>
          <w:divBdr>
            <w:top w:val="none" w:sz="0" w:space="0" w:color="auto"/>
            <w:left w:val="none" w:sz="0" w:space="0" w:color="auto"/>
            <w:bottom w:val="none" w:sz="0" w:space="0" w:color="auto"/>
            <w:right w:val="none" w:sz="0" w:space="0" w:color="auto"/>
          </w:divBdr>
        </w:div>
        <w:div w:id="1814713852">
          <w:marLeft w:val="547"/>
          <w:marRight w:val="0"/>
          <w:marTop w:val="240"/>
          <w:marBottom w:val="0"/>
          <w:divBdr>
            <w:top w:val="none" w:sz="0" w:space="0" w:color="auto"/>
            <w:left w:val="none" w:sz="0" w:space="0" w:color="auto"/>
            <w:bottom w:val="none" w:sz="0" w:space="0" w:color="auto"/>
            <w:right w:val="none" w:sz="0" w:space="0" w:color="auto"/>
          </w:divBdr>
        </w:div>
        <w:div w:id="2096826363">
          <w:marLeft w:val="547"/>
          <w:marRight w:val="0"/>
          <w:marTop w:val="240"/>
          <w:marBottom w:val="0"/>
          <w:divBdr>
            <w:top w:val="none" w:sz="0" w:space="0" w:color="auto"/>
            <w:left w:val="none" w:sz="0" w:space="0" w:color="auto"/>
            <w:bottom w:val="none" w:sz="0" w:space="0" w:color="auto"/>
            <w:right w:val="none" w:sz="0" w:space="0" w:color="auto"/>
          </w:divBdr>
        </w:div>
        <w:div w:id="1776712010">
          <w:marLeft w:val="547"/>
          <w:marRight w:val="0"/>
          <w:marTop w:val="240"/>
          <w:marBottom w:val="0"/>
          <w:divBdr>
            <w:top w:val="none" w:sz="0" w:space="0" w:color="auto"/>
            <w:left w:val="none" w:sz="0" w:space="0" w:color="auto"/>
            <w:bottom w:val="none" w:sz="0" w:space="0" w:color="auto"/>
            <w:right w:val="none" w:sz="0" w:space="0" w:color="auto"/>
          </w:divBdr>
        </w:div>
        <w:div w:id="1107195251">
          <w:marLeft w:val="547"/>
          <w:marRight w:val="0"/>
          <w:marTop w:val="288"/>
          <w:marBottom w:val="0"/>
          <w:divBdr>
            <w:top w:val="none" w:sz="0" w:space="0" w:color="auto"/>
            <w:left w:val="none" w:sz="0" w:space="0" w:color="auto"/>
            <w:bottom w:val="none" w:sz="0" w:space="0" w:color="auto"/>
            <w:right w:val="none" w:sz="0" w:space="0" w:color="auto"/>
          </w:divBdr>
        </w:div>
        <w:div w:id="1008556124">
          <w:marLeft w:val="547"/>
          <w:marRight w:val="0"/>
          <w:marTop w:val="240"/>
          <w:marBottom w:val="0"/>
          <w:divBdr>
            <w:top w:val="none" w:sz="0" w:space="0" w:color="auto"/>
            <w:left w:val="none" w:sz="0" w:space="0" w:color="auto"/>
            <w:bottom w:val="none" w:sz="0" w:space="0" w:color="auto"/>
            <w:right w:val="none" w:sz="0" w:space="0" w:color="auto"/>
          </w:divBdr>
        </w:div>
        <w:div w:id="549390524">
          <w:marLeft w:val="547"/>
          <w:marRight w:val="0"/>
          <w:marTop w:val="240"/>
          <w:marBottom w:val="0"/>
          <w:divBdr>
            <w:top w:val="none" w:sz="0" w:space="0" w:color="auto"/>
            <w:left w:val="none" w:sz="0" w:space="0" w:color="auto"/>
            <w:bottom w:val="none" w:sz="0" w:space="0" w:color="auto"/>
            <w:right w:val="none" w:sz="0" w:space="0" w:color="auto"/>
          </w:divBdr>
        </w:div>
        <w:div w:id="152070545">
          <w:marLeft w:val="547"/>
          <w:marRight w:val="0"/>
          <w:marTop w:val="240"/>
          <w:marBottom w:val="0"/>
          <w:divBdr>
            <w:top w:val="none" w:sz="0" w:space="0" w:color="auto"/>
            <w:left w:val="none" w:sz="0" w:space="0" w:color="auto"/>
            <w:bottom w:val="none" w:sz="0" w:space="0" w:color="auto"/>
            <w:right w:val="none" w:sz="0" w:space="0" w:color="auto"/>
          </w:divBdr>
        </w:div>
        <w:div w:id="112094306">
          <w:marLeft w:val="547"/>
          <w:marRight w:val="0"/>
          <w:marTop w:val="240"/>
          <w:marBottom w:val="0"/>
          <w:divBdr>
            <w:top w:val="none" w:sz="0" w:space="0" w:color="auto"/>
            <w:left w:val="none" w:sz="0" w:space="0" w:color="auto"/>
            <w:bottom w:val="none" w:sz="0" w:space="0" w:color="auto"/>
            <w:right w:val="none" w:sz="0" w:space="0" w:color="auto"/>
          </w:divBdr>
        </w:div>
        <w:div w:id="561868122">
          <w:marLeft w:val="547"/>
          <w:marRight w:val="0"/>
          <w:marTop w:val="288"/>
          <w:marBottom w:val="0"/>
          <w:divBdr>
            <w:top w:val="none" w:sz="0" w:space="0" w:color="auto"/>
            <w:left w:val="none" w:sz="0" w:space="0" w:color="auto"/>
            <w:bottom w:val="none" w:sz="0" w:space="0" w:color="auto"/>
            <w:right w:val="none" w:sz="0" w:space="0" w:color="auto"/>
          </w:divBdr>
        </w:div>
        <w:div w:id="1169055290">
          <w:marLeft w:val="547"/>
          <w:marRight w:val="0"/>
          <w:marTop w:val="240"/>
          <w:marBottom w:val="0"/>
          <w:divBdr>
            <w:top w:val="none" w:sz="0" w:space="0" w:color="auto"/>
            <w:left w:val="none" w:sz="0" w:space="0" w:color="auto"/>
            <w:bottom w:val="none" w:sz="0" w:space="0" w:color="auto"/>
            <w:right w:val="none" w:sz="0" w:space="0" w:color="auto"/>
          </w:divBdr>
        </w:div>
        <w:div w:id="1185942869">
          <w:marLeft w:val="547"/>
          <w:marRight w:val="0"/>
          <w:marTop w:val="240"/>
          <w:marBottom w:val="0"/>
          <w:divBdr>
            <w:top w:val="none" w:sz="0" w:space="0" w:color="auto"/>
            <w:left w:val="none" w:sz="0" w:space="0" w:color="auto"/>
            <w:bottom w:val="none" w:sz="0" w:space="0" w:color="auto"/>
            <w:right w:val="none" w:sz="0" w:space="0" w:color="auto"/>
          </w:divBdr>
        </w:div>
        <w:div w:id="1195315841">
          <w:marLeft w:val="547"/>
          <w:marRight w:val="0"/>
          <w:marTop w:val="240"/>
          <w:marBottom w:val="0"/>
          <w:divBdr>
            <w:top w:val="none" w:sz="0" w:space="0" w:color="auto"/>
            <w:left w:val="none" w:sz="0" w:space="0" w:color="auto"/>
            <w:bottom w:val="none" w:sz="0" w:space="0" w:color="auto"/>
            <w:right w:val="none" w:sz="0" w:space="0" w:color="auto"/>
          </w:divBdr>
        </w:div>
        <w:div w:id="746339626">
          <w:marLeft w:val="547"/>
          <w:marRight w:val="0"/>
          <w:marTop w:val="240"/>
          <w:marBottom w:val="0"/>
          <w:divBdr>
            <w:top w:val="none" w:sz="0" w:space="0" w:color="auto"/>
            <w:left w:val="none" w:sz="0" w:space="0" w:color="auto"/>
            <w:bottom w:val="none" w:sz="0" w:space="0" w:color="auto"/>
            <w:right w:val="none" w:sz="0" w:space="0" w:color="auto"/>
          </w:divBdr>
        </w:div>
        <w:div w:id="338656685">
          <w:marLeft w:val="547"/>
          <w:marRight w:val="0"/>
          <w:marTop w:val="288"/>
          <w:marBottom w:val="0"/>
          <w:divBdr>
            <w:top w:val="none" w:sz="0" w:space="0" w:color="auto"/>
            <w:left w:val="none" w:sz="0" w:space="0" w:color="auto"/>
            <w:bottom w:val="none" w:sz="0" w:space="0" w:color="auto"/>
            <w:right w:val="none" w:sz="0" w:space="0" w:color="auto"/>
          </w:divBdr>
        </w:div>
        <w:div w:id="563759528">
          <w:marLeft w:val="547"/>
          <w:marRight w:val="0"/>
          <w:marTop w:val="240"/>
          <w:marBottom w:val="0"/>
          <w:divBdr>
            <w:top w:val="none" w:sz="0" w:space="0" w:color="auto"/>
            <w:left w:val="none" w:sz="0" w:space="0" w:color="auto"/>
            <w:bottom w:val="none" w:sz="0" w:space="0" w:color="auto"/>
            <w:right w:val="none" w:sz="0" w:space="0" w:color="auto"/>
          </w:divBdr>
        </w:div>
        <w:div w:id="457720480">
          <w:marLeft w:val="547"/>
          <w:marRight w:val="0"/>
          <w:marTop w:val="240"/>
          <w:marBottom w:val="0"/>
          <w:divBdr>
            <w:top w:val="none" w:sz="0" w:space="0" w:color="auto"/>
            <w:left w:val="none" w:sz="0" w:space="0" w:color="auto"/>
            <w:bottom w:val="none" w:sz="0" w:space="0" w:color="auto"/>
            <w:right w:val="none" w:sz="0" w:space="0" w:color="auto"/>
          </w:divBdr>
        </w:div>
        <w:div w:id="1578444533">
          <w:marLeft w:val="547"/>
          <w:marRight w:val="0"/>
          <w:marTop w:val="240"/>
          <w:marBottom w:val="0"/>
          <w:divBdr>
            <w:top w:val="none" w:sz="0" w:space="0" w:color="auto"/>
            <w:left w:val="none" w:sz="0" w:space="0" w:color="auto"/>
            <w:bottom w:val="none" w:sz="0" w:space="0" w:color="auto"/>
            <w:right w:val="none" w:sz="0" w:space="0" w:color="auto"/>
          </w:divBdr>
        </w:div>
        <w:div w:id="863982241">
          <w:marLeft w:val="547"/>
          <w:marRight w:val="0"/>
          <w:marTop w:val="240"/>
          <w:marBottom w:val="0"/>
          <w:divBdr>
            <w:top w:val="none" w:sz="0" w:space="0" w:color="auto"/>
            <w:left w:val="none" w:sz="0" w:space="0" w:color="auto"/>
            <w:bottom w:val="none" w:sz="0" w:space="0" w:color="auto"/>
            <w:right w:val="none" w:sz="0" w:space="0" w:color="auto"/>
          </w:divBdr>
        </w:div>
        <w:div w:id="1659387081">
          <w:marLeft w:val="547"/>
          <w:marRight w:val="0"/>
          <w:marTop w:val="288"/>
          <w:marBottom w:val="0"/>
          <w:divBdr>
            <w:top w:val="none" w:sz="0" w:space="0" w:color="auto"/>
            <w:left w:val="none" w:sz="0" w:space="0" w:color="auto"/>
            <w:bottom w:val="none" w:sz="0" w:space="0" w:color="auto"/>
            <w:right w:val="none" w:sz="0" w:space="0" w:color="auto"/>
          </w:divBdr>
        </w:div>
        <w:div w:id="1085998237">
          <w:marLeft w:val="547"/>
          <w:marRight w:val="0"/>
          <w:marTop w:val="240"/>
          <w:marBottom w:val="0"/>
          <w:divBdr>
            <w:top w:val="none" w:sz="0" w:space="0" w:color="auto"/>
            <w:left w:val="none" w:sz="0" w:space="0" w:color="auto"/>
            <w:bottom w:val="none" w:sz="0" w:space="0" w:color="auto"/>
            <w:right w:val="none" w:sz="0" w:space="0" w:color="auto"/>
          </w:divBdr>
        </w:div>
        <w:div w:id="435711162">
          <w:marLeft w:val="547"/>
          <w:marRight w:val="0"/>
          <w:marTop w:val="240"/>
          <w:marBottom w:val="0"/>
          <w:divBdr>
            <w:top w:val="none" w:sz="0" w:space="0" w:color="auto"/>
            <w:left w:val="none" w:sz="0" w:space="0" w:color="auto"/>
            <w:bottom w:val="none" w:sz="0" w:space="0" w:color="auto"/>
            <w:right w:val="none" w:sz="0" w:space="0" w:color="auto"/>
          </w:divBdr>
        </w:div>
        <w:div w:id="1876623514">
          <w:marLeft w:val="547"/>
          <w:marRight w:val="0"/>
          <w:marTop w:val="240"/>
          <w:marBottom w:val="0"/>
          <w:divBdr>
            <w:top w:val="none" w:sz="0" w:space="0" w:color="auto"/>
            <w:left w:val="none" w:sz="0" w:space="0" w:color="auto"/>
            <w:bottom w:val="none" w:sz="0" w:space="0" w:color="auto"/>
            <w:right w:val="none" w:sz="0" w:space="0" w:color="auto"/>
          </w:divBdr>
        </w:div>
        <w:div w:id="337973150">
          <w:marLeft w:val="547"/>
          <w:marRight w:val="0"/>
          <w:marTop w:val="240"/>
          <w:marBottom w:val="0"/>
          <w:divBdr>
            <w:top w:val="none" w:sz="0" w:space="0" w:color="auto"/>
            <w:left w:val="none" w:sz="0" w:space="0" w:color="auto"/>
            <w:bottom w:val="none" w:sz="0" w:space="0" w:color="auto"/>
            <w:right w:val="none" w:sz="0" w:space="0" w:color="auto"/>
          </w:divBdr>
        </w:div>
        <w:div w:id="1321078523">
          <w:marLeft w:val="547"/>
          <w:marRight w:val="0"/>
          <w:marTop w:val="288"/>
          <w:marBottom w:val="0"/>
          <w:divBdr>
            <w:top w:val="none" w:sz="0" w:space="0" w:color="auto"/>
            <w:left w:val="none" w:sz="0" w:space="0" w:color="auto"/>
            <w:bottom w:val="none" w:sz="0" w:space="0" w:color="auto"/>
            <w:right w:val="none" w:sz="0" w:space="0" w:color="auto"/>
          </w:divBdr>
        </w:div>
        <w:div w:id="1661083893">
          <w:marLeft w:val="547"/>
          <w:marRight w:val="0"/>
          <w:marTop w:val="240"/>
          <w:marBottom w:val="0"/>
          <w:divBdr>
            <w:top w:val="none" w:sz="0" w:space="0" w:color="auto"/>
            <w:left w:val="none" w:sz="0" w:space="0" w:color="auto"/>
            <w:bottom w:val="none" w:sz="0" w:space="0" w:color="auto"/>
            <w:right w:val="none" w:sz="0" w:space="0" w:color="auto"/>
          </w:divBdr>
        </w:div>
        <w:div w:id="1665008971">
          <w:marLeft w:val="547"/>
          <w:marRight w:val="0"/>
          <w:marTop w:val="240"/>
          <w:marBottom w:val="0"/>
          <w:divBdr>
            <w:top w:val="none" w:sz="0" w:space="0" w:color="auto"/>
            <w:left w:val="none" w:sz="0" w:space="0" w:color="auto"/>
            <w:bottom w:val="none" w:sz="0" w:space="0" w:color="auto"/>
            <w:right w:val="none" w:sz="0" w:space="0" w:color="auto"/>
          </w:divBdr>
        </w:div>
        <w:div w:id="444619343">
          <w:marLeft w:val="547"/>
          <w:marRight w:val="0"/>
          <w:marTop w:val="240"/>
          <w:marBottom w:val="0"/>
          <w:divBdr>
            <w:top w:val="none" w:sz="0" w:space="0" w:color="auto"/>
            <w:left w:val="none" w:sz="0" w:space="0" w:color="auto"/>
            <w:bottom w:val="none" w:sz="0" w:space="0" w:color="auto"/>
            <w:right w:val="none" w:sz="0" w:space="0" w:color="auto"/>
          </w:divBdr>
        </w:div>
        <w:div w:id="856895395">
          <w:marLeft w:val="547"/>
          <w:marRight w:val="0"/>
          <w:marTop w:val="240"/>
          <w:marBottom w:val="0"/>
          <w:divBdr>
            <w:top w:val="none" w:sz="0" w:space="0" w:color="auto"/>
            <w:left w:val="none" w:sz="0" w:space="0" w:color="auto"/>
            <w:bottom w:val="none" w:sz="0" w:space="0" w:color="auto"/>
            <w:right w:val="none" w:sz="0" w:space="0" w:color="auto"/>
          </w:divBdr>
        </w:div>
        <w:div w:id="594436584">
          <w:marLeft w:val="547"/>
          <w:marRight w:val="0"/>
          <w:marTop w:val="288"/>
          <w:marBottom w:val="0"/>
          <w:divBdr>
            <w:top w:val="none" w:sz="0" w:space="0" w:color="auto"/>
            <w:left w:val="none" w:sz="0" w:space="0" w:color="auto"/>
            <w:bottom w:val="none" w:sz="0" w:space="0" w:color="auto"/>
            <w:right w:val="none" w:sz="0" w:space="0" w:color="auto"/>
          </w:divBdr>
        </w:div>
        <w:div w:id="267393882">
          <w:marLeft w:val="547"/>
          <w:marRight w:val="0"/>
          <w:marTop w:val="240"/>
          <w:marBottom w:val="0"/>
          <w:divBdr>
            <w:top w:val="none" w:sz="0" w:space="0" w:color="auto"/>
            <w:left w:val="none" w:sz="0" w:space="0" w:color="auto"/>
            <w:bottom w:val="none" w:sz="0" w:space="0" w:color="auto"/>
            <w:right w:val="none" w:sz="0" w:space="0" w:color="auto"/>
          </w:divBdr>
        </w:div>
        <w:div w:id="1346980066">
          <w:marLeft w:val="547"/>
          <w:marRight w:val="0"/>
          <w:marTop w:val="240"/>
          <w:marBottom w:val="0"/>
          <w:divBdr>
            <w:top w:val="none" w:sz="0" w:space="0" w:color="auto"/>
            <w:left w:val="none" w:sz="0" w:space="0" w:color="auto"/>
            <w:bottom w:val="none" w:sz="0" w:space="0" w:color="auto"/>
            <w:right w:val="none" w:sz="0" w:space="0" w:color="auto"/>
          </w:divBdr>
        </w:div>
        <w:div w:id="383717910">
          <w:marLeft w:val="547"/>
          <w:marRight w:val="0"/>
          <w:marTop w:val="240"/>
          <w:marBottom w:val="0"/>
          <w:divBdr>
            <w:top w:val="none" w:sz="0" w:space="0" w:color="auto"/>
            <w:left w:val="none" w:sz="0" w:space="0" w:color="auto"/>
            <w:bottom w:val="none" w:sz="0" w:space="0" w:color="auto"/>
            <w:right w:val="none" w:sz="0" w:space="0" w:color="auto"/>
          </w:divBdr>
        </w:div>
        <w:div w:id="1306396665">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ajkonamiekko.pl/" TargetMode="External"/><Relationship Id="rId13" Type="http://schemas.openxmlformats.org/officeDocument/2006/relationships/hyperlink" Target="http://www.ted.com/talks/angela_lee_duckworth_the_key_to_success_grit.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jajkonamiekko.pl" TargetMode="External"/><Relationship Id="rId4" Type="http://schemas.openxmlformats.org/officeDocument/2006/relationships/settings" Target="settings.xml"/><Relationship Id="rId9" Type="http://schemas.openxmlformats.org/officeDocument/2006/relationships/hyperlink" Target="ftp://support.itti.com.pl/" TargetMode="External"/><Relationship Id="rId14"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77674-0D93-48DB-A4E4-DDCFADFF0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9</Pages>
  <Words>1968</Words>
  <Characters>11809</Characters>
  <Application>Microsoft Office Word</Application>
  <DocSecurity>0</DocSecurity>
  <Lines>98</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dc:creator>
  <cp:keywords/>
  <dc:description/>
  <cp:lastModifiedBy>Witold Hołubowicz</cp:lastModifiedBy>
  <cp:revision>20</cp:revision>
  <dcterms:created xsi:type="dcterms:W3CDTF">2018-03-12T07:21:00Z</dcterms:created>
  <dcterms:modified xsi:type="dcterms:W3CDTF">2018-03-12T08:55:00Z</dcterms:modified>
</cp:coreProperties>
</file>